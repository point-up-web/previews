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3283" w:rsidRPr="008E1245" w:rsidRDefault="003079C4" w:rsidP="00303E2F">
      <w:pPr>
        <w:pStyle w:val="5"/>
        <w:shd w:val="clear" w:color="auto" w:fill="auto"/>
        <w:spacing w:line="240" w:lineRule="auto"/>
        <w:ind w:right="23" w:firstLine="567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Д</w:t>
      </w:r>
      <w:r w:rsidR="00622F01" w:rsidRPr="008E1245">
        <w:rPr>
          <w:rStyle w:val="10"/>
          <w:sz w:val="18"/>
          <w:szCs w:val="18"/>
        </w:rPr>
        <w:t xml:space="preserve">о заключения договора оказания платных медицинских услуг </w:t>
      </w:r>
      <w:r w:rsidR="002E387A" w:rsidRPr="008E1245">
        <w:rPr>
          <w:rStyle w:val="10"/>
          <w:sz w:val="18"/>
          <w:szCs w:val="18"/>
        </w:rPr>
        <w:t xml:space="preserve">я </w:t>
      </w:r>
      <w:r w:rsidR="005868D4" w:rsidRPr="008E1245">
        <w:rPr>
          <w:rStyle w:val="10"/>
          <w:sz w:val="18"/>
          <w:szCs w:val="18"/>
        </w:rPr>
        <w:t>уведомлен(</w:t>
      </w:r>
      <w:r w:rsidR="00012058" w:rsidRPr="008E1245">
        <w:rPr>
          <w:rStyle w:val="10"/>
          <w:sz w:val="18"/>
          <w:szCs w:val="18"/>
        </w:rPr>
        <w:t>-</w:t>
      </w:r>
      <w:r w:rsidR="005868D4" w:rsidRPr="008E1245">
        <w:rPr>
          <w:rStyle w:val="10"/>
          <w:sz w:val="18"/>
          <w:szCs w:val="18"/>
        </w:rPr>
        <w:t>а) ООО «</w:t>
      </w:r>
      <w:r w:rsidR="00516207">
        <w:rPr>
          <w:rStyle w:val="10"/>
          <w:sz w:val="18"/>
          <w:szCs w:val="18"/>
        </w:rPr>
        <w:t>БЛАНШ</w:t>
      </w:r>
      <w:r w:rsidR="005868D4" w:rsidRPr="008E1245">
        <w:rPr>
          <w:rStyle w:val="10"/>
          <w:sz w:val="18"/>
          <w:szCs w:val="18"/>
        </w:rPr>
        <w:t>» о возможности получения соответствующих видов и объемов медицинской помощи без взимания платы в рамках программы государственных гарантий бесплатного оказания гражданам медицинской помощи и территориальной программы государственных гарантий бесплатного оказан</w:t>
      </w:r>
      <w:r w:rsidR="00303E2F" w:rsidRPr="008E1245">
        <w:rPr>
          <w:rStyle w:val="10"/>
          <w:sz w:val="18"/>
          <w:szCs w:val="18"/>
        </w:rPr>
        <w:t>ия гражданам медицинской помощи.</w:t>
      </w:r>
      <w:r w:rsidR="00AB3F42" w:rsidRPr="008E1245">
        <w:rPr>
          <w:rStyle w:val="10"/>
          <w:sz w:val="18"/>
          <w:szCs w:val="18"/>
        </w:rPr>
        <w:t xml:space="preserve"> Подписывая настоящий Договор, </w:t>
      </w:r>
      <w:r w:rsidR="00E7186C" w:rsidRPr="008E1245">
        <w:rPr>
          <w:rStyle w:val="10"/>
          <w:sz w:val="18"/>
          <w:szCs w:val="18"/>
        </w:rPr>
        <w:t xml:space="preserve">я </w:t>
      </w:r>
      <w:r w:rsidR="00AB3F42" w:rsidRPr="008E1245">
        <w:rPr>
          <w:rStyle w:val="10"/>
          <w:sz w:val="18"/>
          <w:szCs w:val="18"/>
        </w:rPr>
        <w:t>добровольно согласился</w:t>
      </w:r>
      <w:r w:rsidR="00012058" w:rsidRPr="008E1245">
        <w:rPr>
          <w:rStyle w:val="10"/>
          <w:sz w:val="18"/>
          <w:szCs w:val="18"/>
        </w:rPr>
        <w:t>(</w:t>
      </w:r>
      <w:r w:rsidR="002E387A" w:rsidRPr="008E1245">
        <w:rPr>
          <w:rStyle w:val="10"/>
          <w:sz w:val="18"/>
          <w:szCs w:val="18"/>
        </w:rPr>
        <w:t>-</w:t>
      </w:r>
      <w:r w:rsidR="00012058" w:rsidRPr="008E1245">
        <w:rPr>
          <w:rStyle w:val="10"/>
          <w:sz w:val="18"/>
          <w:szCs w:val="18"/>
        </w:rPr>
        <w:t>ась)</w:t>
      </w:r>
      <w:r w:rsidR="00AB3F42" w:rsidRPr="008E1245">
        <w:rPr>
          <w:rStyle w:val="10"/>
          <w:sz w:val="18"/>
          <w:szCs w:val="18"/>
        </w:rPr>
        <w:t xml:space="preserve"> на оказание медицинских ус</w:t>
      </w:r>
      <w:r w:rsidR="00012058" w:rsidRPr="008E1245">
        <w:rPr>
          <w:rStyle w:val="10"/>
          <w:sz w:val="18"/>
          <w:szCs w:val="18"/>
        </w:rPr>
        <w:t xml:space="preserve">луг на платной основе, </w:t>
      </w:r>
      <w:r w:rsidR="00AB3F42" w:rsidRPr="008E1245">
        <w:rPr>
          <w:rStyle w:val="10"/>
          <w:sz w:val="18"/>
          <w:szCs w:val="18"/>
        </w:rPr>
        <w:t>ознакомлен</w:t>
      </w:r>
      <w:r w:rsidR="00012058" w:rsidRPr="008E1245">
        <w:rPr>
          <w:rStyle w:val="10"/>
          <w:sz w:val="18"/>
          <w:szCs w:val="18"/>
        </w:rPr>
        <w:t>(</w:t>
      </w:r>
      <w:r w:rsidR="002E387A" w:rsidRPr="008E1245">
        <w:rPr>
          <w:rStyle w:val="10"/>
          <w:sz w:val="18"/>
          <w:szCs w:val="18"/>
        </w:rPr>
        <w:t>-</w:t>
      </w:r>
      <w:r w:rsidR="00012058" w:rsidRPr="008E1245">
        <w:rPr>
          <w:rStyle w:val="10"/>
          <w:sz w:val="18"/>
          <w:szCs w:val="18"/>
        </w:rPr>
        <w:t>а)</w:t>
      </w:r>
      <w:r w:rsidR="00AB3F42" w:rsidRPr="008E1245">
        <w:rPr>
          <w:rStyle w:val="10"/>
          <w:sz w:val="18"/>
          <w:szCs w:val="18"/>
        </w:rPr>
        <w:t xml:space="preserve"> с действующим прейскурантом Исполнителя и согласен</w:t>
      </w:r>
      <w:r w:rsidR="00012058" w:rsidRPr="008E1245">
        <w:rPr>
          <w:rStyle w:val="10"/>
          <w:sz w:val="18"/>
          <w:szCs w:val="18"/>
        </w:rPr>
        <w:t>(</w:t>
      </w:r>
      <w:r w:rsidR="002E387A" w:rsidRPr="008E1245">
        <w:rPr>
          <w:rStyle w:val="10"/>
          <w:sz w:val="18"/>
          <w:szCs w:val="18"/>
        </w:rPr>
        <w:t>-</w:t>
      </w:r>
      <w:r w:rsidR="00012058" w:rsidRPr="008E1245">
        <w:rPr>
          <w:rStyle w:val="10"/>
          <w:sz w:val="18"/>
          <w:szCs w:val="18"/>
        </w:rPr>
        <w:t>на)</w:t>
      </w:r>
      <w:r w:rsidR="00AB3F42" w:rsidRPr="008E1245">
        <w:rPr>
          <w:rStyle w:val="10"/>
          <w:sz w:val="18"/>
          <w:szCs w:val="18"/>
        </w:rPr>
        <w:t xml:space="preserve"> оплатить стоимость медицинских услуг в соответствии с ним.</w:t>
      </w:r>
    </w:p>
    <w:p w:rsidR="001E2099" w:rsidRPr="008E1245" w:rsidRDefault="002E387A" w:rsidP="00303E2F">
      <w:pPr>
        <w:pStyle w:val="5"/>
        <w:shd w:val="clear" w:color="auto" w:fill="auto"/>
        <w:spacing w:line="240" w:lineRule="auto"/>
        <w:ind w:right="23" w:firstLine="567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Д</w:t>
      </w:r>
      <w:r w:rsidR="00830DEF" w:rsidRPr="008E1245">
        <w:rPr>
          <w:rStyle w:val="10"/>
          <w:sz w:val="18"/>
          <w:szCs w:val="18"/>
        </w:rPr>
        <w:t xml:space="preserve">о заключения договора оказания платных медицинских услуг </w:t>
      </w:r>
      <w:r w:rsidRPr="008E1245">
        <w:rPr>
          <w:rStyle w:val="10"/>
          <w:sz w:val="18"/>
          <w:szCs w:val="18"/>
        </w:rPr>
        <w:t xml:space="preserve">мне </w:t>
      </w:r>
      <w:r w:rsidR="00830DEF" w:rsidRPr="008E1245">
        <w:rPr>
          <w:rStyle w:val="10"/>
          <w:sz w:val="18"/>
          <w:szCs w:val="18"/>
        </w:rPr>
        <w:t>ООО «</w:t>
      </w:r>
      <w:r w:rsidR="00516207">
        <w:rPr>
          <w:rStyle w:val="10"/>
          <w:sz w:val="18"/>
          <w:szCs w:val="18"/>
        </w:rPr>
        <w:t>БЛАНШ</w:t>
      </w:r>
      <w:r w:rsidR="00830DEF" w:rsidRPr="008E1245">
        <w:rPr>
          <w:rStyle w:val="10"/>
          <w:sz w:val="18"/>
          <w:szCs w:val="18"/>
        </w:rPr>
        <w:t>» в доступной форме предоставлена информация о порядках оказания медицинской помощи и стандартах медицинской помощи, применяемых при предоставлении платных медицинских услуг, возможности осуществления отдельных консультаций или медицинских вмешательств, в том числе в объеме, превышающем объем выполняемого стандарта медицинской помощи, медицинском работнике</w:t>
      </w:r>
      <w:r w:rsidR="00C7272B" w:rsidRPr="008E1245">
        <w:rPr>
          <w:rStyle w:val="10"/>
          <w:sz w:val="18"/>
          <w:szCs w:val="18"/>
        </w:rPr>
        <w:t xml:space="preserve">, отвечающем </w:t>
      </w:r>
      <w:r w:rsidR="0085677A" w:rsidRPr="008E1245">
        <w:rPr>
          <w:rStyle w:val="10"/>
          <w:sz w:val="18"/>
          <w:szCs w:val="18"/>
        </w:rPr>
        <w:t>за предоставление соответствующей платной медицинской услуги (его профессиональном образовании и квалификации).</w:t>
      </w:r>
    </w:p>
    <w:p w:rsidR="00303E2F" w:rsidRPr="008E1245" w:rsidRDefault="00E7186C" w:rsidP="00303E2F">
      <w:pPr>
        <w:pStyle w:val="5"/>
        <w:shd w:val="clear" w:color="auto" w:fill="auto"/>
        <w:spacing w:line="240" w:lineRule="auto"/>
        <w:ind w:right="23" w:firstLine="567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Д</w:t>
      </w:r>
      <w:r w:rsidR="00646571" w:rsidRPr="008E1245">
        <w:rPr>
          <w:rStyle w:val="10"/>
          <w:sz w:val="18"/>
          <w:szCs w:val="18"/>
        </w:rPr>
        <w:t xml:space="preserve">о заключения договора оказания платных медицинских услуг </w:t>
      </w:r>
      <w:r w:rsidRPr="008E1245">
        <w:rPr>
          <w:rStyle w:val="10"/>
          <w:sz w:val="18"/>
          <w:szCs w:val="18"/>
        </w:rPr>
        <w:t xml:space="preserve">я </w:t>
      </w:r>
      <w:r w:rsidR="00646571" w:rsidRPr="008E1245">
        <w:rPr>
          <w:rStyle w:val="10"/>
          <w:sz w:val="18"/>
          <w:szCs w:val="18"/>
        </w:rPr>
        <w:t>уведомлен(а) ООО «</w:t>
      </w:r>
      <w:r w:rsidR="00516207">
        <w:rPr>
          <w:rStyle w:val="10"/>
          <w:sz w:val="18"/>
          <w:szCs w:val="18"/>
        </w:rPr>
        <w:t>БЛАНШ</w:t>
      </w:r>
      <w:r w:rsidR="00646571" w:rsidRPr="008E1245">
        <w:rPr>
          <w:rStyle w:val="10"/>
          <w:sz w:val="18"/>
          <w:szCs w:val="18"/>
        </w:rPr>
        <w:t xml:space="preserve">» </w:t>
      </w:r>
      <w:r w:rsidR="006C1660" w:rsidRPr="008E1245">
        <w:rPr>
          <w:rStyle w:val="10"/>
          <w:sz w:val="18"/>
          <w:szCs w:val="18"/>
        </w:rPr>
        <w:t>о том, что граждане, находящиеся на лечении, в соответствии с Федеральным законом «Об основах охраны здоровья граждан в Российской Федерации» обязаны соблюдать режим лечения, в том числе определенный на период их временной нетрудоспособности, и правила поведения пациента в медицинских организациях.</w:t>
      </w:r>
    </w:p>
    <w:p w:rsidR="006C1660" w:rsidRPr="008E1245" w:rsidRDefault="00E7186C" w:rsidP="00303E2F">
      <w:pPr>
        <w:pStyle w:val="5"/>
        <w:shd w:val="clear" w:color="auto" w:fill="auto"/>
        <w:spacing w:line="240" w:lineRule="auto"/>
        <w:ind w:right="23" w:firstLine="567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Д</w:t>
      </w:r>
      <w:r w:rsidR="005E1D5D" w:rsidRPr="008E1245">
        <w:rPr>
          <w:rStyle w:val="10"/>
          <w:sz w:val="18"/>
          <w:szCs w:val="18"/>
        </w:rPr>
        <w:t xml:space="preserve">о заключения договора оказания платных медицинских услуг </w:t>
      </w:r>
      <w:r w:rsidRPr="008E1245">
        <w:rPr>
          <w:rStyle w:val="10"/>
          <w:sz w:val="18"/>
          <w:szCs w:val="18"/>
        </w:rPr>
        <w:t xml:space="preserve">я </w:t>
      </w:r>
      <w:r w:rsidR="005E1D5D" w:rsidRPr="008E1245">
        <w:rPr>
          <w:rStyle w:val="10"/>
          <w:sz w:val="18"/>
          <w:szCs w:val="18"/>
        </w:rPr>
        <w:t>уведомлен(а) ООО «</w:t>
      </w:r>
      <w:r w:rsidR="00516207">
        <w:rPr>
          <w:rStyle w:val="10"/>
          <w:sz w:val="18"/>
          <w:szCs w:val="18"/>
        </w:rPr>
        <w:t>БЛАНШ</w:t>
      </w:r>
      <w:r w:rsidR="005E1D5D" w:rsidRPr="008E1245">
        <w:rPr>
          <w:rStyle w:val="10"/>
          <w:sz w:val="18"/>
          <w:szCs w:val="18"/>
        </w:rPr>
        <w:t>» о том, что несоблюдение указаний (рекомендаций) исполнителя (медицинского работника, предоставляющего платную медицинскую услугу), в том числе назначенного режима лечения, может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состоянии здоровья</w:t>
      </w:r>
      <w:r w:rsidR="00905040" w:rsidRPr="008E1245">
        <w:rPr>
          <w:rStyle w:val="10"/>
          <w:sz w:val="18"/>
          <w:szCs w:val="18"/>
        </w:rPr>
        <w:t xml:space="preserve"> </w:t>
      </w:r>
      <w:r w:rsidRPr="008E1245">
        <w:rPr>
          <w:rStyle w:val="10"/>
          <w:sz w:val="18"/>
          <w:szCs w:val="18"/>
        </w:rPr>
        <w:t>П</w:t>
      </w:r>
      <w:r w:rsidR="00905040" w:rsidRPr="008E1245">
        <w:rPr>
          <w:rStyle w:val="10"/>
          <w:sz w:val="18"/>
          <w:szCs w:val="18"/>
        </w:rPr>
        <w:t xml:space="preserve">ациента, в связи с чем </w:t>
      </w:r>
      <w:r w:rsidR="00905040" w:rsidRPr="008E1245">
        <w:rPr>
          <w:sz w:val="18"/>
          <w:szCs w:val="18"/>
        </w:rPr>
        <w:t xml:space="preserve">для получения лучших результатов лечения </w:t>
      </w:r>
      <w:r w:rsidRPr="008E1245">
        <w:rPr>
          <w:sz w:val="18"/>
          <w:szCs w:val="18"/>
        </w:rPr>
        <w:t>П</w:t>
      </w:r>
      <w:r w:rsidR="00905040" w:rsidRPr="008E1245">
        <w:rPr>
          <w:sz w:val="18"/>
          <w:szCs w:val="18"/>
        </w:rPr>
        <w:t xml:space="preserve">ациент должен исполнять все назначения, рекомендации и советы </w:t>
      </w:r>
      <w:r w:rsidR="00905040" w:rsidRPr="008E1245">
        <w:rPr>
          <w:bCs/>
          <w:sz w:val="18"/>
          <w:szCs w:val="18"/>
          <w:lang w:eastAsia="ru-RU"/>
        </w:rPr>
        <w:t>исполнителя в лице медицинского работника, предоставляющего платные медицинские услуги.</w:t>
      </w:r>
    </w:p>
    <w:p w:rsidR="00AB3F42" w:rsidRPr="008E1245" w:rsidRDefault="00AB3F42" w:rsidP="00303E2F">
      <w:pPr>
        <w:pStyle w:val="5"/>
        <w:shd w:val="clear" w:color="auto" w:fill="auto"/>
        <w:spacing w:line="240" w:lineRule="auto"/>
        <w:ind w:right="23" w:firstLine="567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С уведомлениями ознакомлен _____________________ /___________________________________________/</w:t>
      </w:r>
    </w:p>
    <w:p w:rsidR="00AB3F42" w:rsidRPr="00AB3F42" w:rsidRDefault="00AB3F42" w:rsidP="00AB3F42">
      <w:pPr>
        <w:pStyle w:val="5"/>
        <w:shd w:val="clear" w:color="auto" w:fill="auto"/>
        <w:tabs>
          <w:tab w:val="left" w:pos="3544"/>
          <w:tab w:val="left" w:pos="6521"/>
        </w:tabs>
        <w:spacing w:line="240" w:lineRule="auto"/>
        <w:ind w:right="23" w:firstLine="567"/>
        <w:jc w:val="both"/>
        <w:rPr>
          <w:rStyle w:val="10"/>
          <w:sz w:val="18"/>
          <w:szCs w:val="18"/>
          <w:vertAlign w:val="subscript"/>
        </w:rPr>
      </w:pPr>
      <w:r w:rsidRPr="008E1245">
        <w:rPr>
          <w:rStyle w:val="10"/>
          <w:sz w:val="18"/>
          <w:szCs w:val="18"/>
        </w:rPr>
        <w:tab/>
      </w:r>
      <w:r w:rsidRPr="008E1245">
        <w:rPr>
          <w:rStyle w:val="10"/>
          <w:sz w:val="18"/>
          <w:szCs w:val="18"/>
          <w:vertAlign w:val="subscript"/>
        </w:rPr>
        <w:t>(подпись Пациента)</w:t>
      </w:r>
      <w:r w:rsidRPr="008E1245">
        <w:rPr>
          <w:rStyle w:val="10"/>
          <w:sz w:val="18"/>
          <w:szCs w:val="18"/>
          <w:vertAlign w:val="subscript"/>
        </w:rPr>
        <w:tab/>
        <w:t>(Ф.И.О. Пациента)</w:t>
      </w:r>
    </w:p>
    <w:p w:rsidR="00AB3F42" w:rsidRPr="009D317A" w:rsidRDefault="00AB3F42" w:rsidP="009D317A">
      <w:pPr>
        <w:pStyle w:val="5"/>
        <w:shd w:val="clear" w:color="auto" w:fill="auto"/>
        <w:spacing w:line="240" w:lineRule="auto"/>
        <w:ind w:right="23" w:firstLine="0"/>
        <w:rPr>
          <w:rStyle w:val="10"/>
          <w:sz w:val="20"/>
          <w:szCs w:val="20"/>
        </w:rPr>
      </w:pPr>
    </w:p>
    <w:p w:rsidR="009C6749" w:rsidRPr="009D317A" w:rsidRDefault="009C6749" w:rsidP="009D317A">
      <w:pPr>
        <w:pStyle w:val="5"/>
        <w:shd w:val="clear" w:color="auto" w:fill="auto"/>
        <w:spacing w:line="240" w:lineRule="auto"/>
        <w:ind w:right="23" w:firstLine="0"/>
        <w:rPr>
          <w:sz w:val="20"/>
          <w:szCs w:val="20"/>
        </w:rPr>
      </w:pPr>
      <w:r w:rsidRPr="009D317A">
        <w:rPr>
          <w:rStyle w:val="10"/>
          <w:b/>
          <w:sz w:val="20"/>
          <w:szCs w:val="20"/>
        </w:rPr>
        <w:t>ДОГОВОР №</w:t>
      </w:r>
      <w:r w:rsidR="00252B0C" w:rsidRPr="009D317A">
        <w:rPr>
          <w:rStyle w:val="10"/>
          <w:b/>
          <w:sz w:val="20"/>
          <w:szCs w:val="20"/>
        </w:rPr>
        <w:t xml:space="preserve"> </w:t>
      </w:r>
      <w:r w:rsidRPr="009D317A">
        <w:rPr>
          <w:rStyle w:val="10"/>
          <w:b/>
          <w:sz w:val="20"/>
          <w:szCs w:val="20"/>
        </w:rPr>
        <w:t>_______</w:t>
      </w:r>
    </w:p>
    <w:p w:rsidR="009C6749" w:rsidRPr="009D317A" w:rsidRDefault="009C6749" w:rsidP="009D317A">
      <w:pPr>
        <w:pStyle w:val="5"/>
        <w:shd w:val="clear" w:color="auto" w:fill="auto"/>
        <w:spacing w:line="240" w:lineRule="auto"/>
        <w:ind w:right="23" w:firstLine="0"/>
        <w:rPr>
          <w:rStyle w:val="10"/>
          <w:b/>
          <w:sz w:val="20"/>
          <w:szCs w:val="20"/>
        </w:rPr>
      </w:pPr>
      <w:r w:rsidRPr="009D317A">
        <w:rPr>
          <w:rStyle w:val="10"/>
          <w:b/>
          <w:sz w:val="20"/>
          <w:szCs w:val="20"/>
        </w:rPr>
        <w:t>НА ОКАЗАНИЕ ПЛАТНЫХ МЕДИЦИНСКИХ УСЛУГ</w:t>
      </w:r>
    </w:p>
    <w:p w:rsidR="005E75D0" w:rsidRPr="009D317A" w:rsidRDefault="005E75D0" w:rsidP="009D317A">
      <w:pPr>
        <w:pStyle w:val="5"/>
        <w:shd w:val="clear" w:color="auto" w:fill="auto"/>
        <w:spacing w:line="240" w:lineRule="auto"/>
        <w:ind w:right="23" w:firstLine="0"/>
        <w:rPr>
          <w:sz w:val="20"/>
          <w:szCs w:val="20"/>
        </w:rPr>
      </w:pPr>
    </w:p>
    <w:p w:rsidR="001A696A" w:rsidRPr="001A696A" w:rsidRDefault="009C6749" w:rsidP="00252B0C">
      <w:pPr>
        <w:pStyle w:val="5"/>
        <w:shd w:val="clear" w:color="auto" w:fill="auto"/>
        <w:tabs>
          <w:tab w:val="right" w:pos="10348"/>
        </w:tabs>
        <w:spacing w:after="198" w:line="240" w:lineRule="auto"/>
        <w:ind w:firstLine="0"/>
        <w:jc w:val="both"/>
        <w:rPr>
          <w:sz w:val="18"/>
          <w:szCs w:val="18"/>
        </w:rPr>
      </w:pPr>
      <w:r w:rsidRPr="001A696A">
        <w:rPr>
          <w:sz w:val="18"/>
          <w:szCs w:val="18"/>
        </w:rPr>
        <w:t xml:space="preserve">г. </w:t>
      </w:r>
      <w:r w:rsidR="00AD1322">
        <w:rPr>
          <w:rStyle w:val="10"/>
          <w:sz w:val="18"/>
          <w:szCs w:val="18"/>
        </w:rPr>
        <w:t>Ставрополь</w:t>
      </w:r>
      <w:r w:rsidR="00252B0C">
        <w:rPr>
          <w:rStyle w:val="10"/>
          <w:sz w:val="18"/>
          <w:szCs w:val="18"/>
        </w:rPr>
        <w:tab/>
      </w:r>
      <w:r w:rsidR="00252B0C" w:rsidRPr="001A696A">
        <w:rPr>
          <w:rStyle w:val="10"/>
          <w:sz w:val="18"/>
          <w:szCs w:val="18"/>
        </w:rPr>
        <w:t>«_____» ___________ 20___ г.</w:t>
      </w:r>
    </w:p>
    <w:p w:rsidR="00B948B9" w:rsidRDefault="00252B0C" w:rsidP="0021246C">
      <w:pPr>
        <w:pStyle w:val="5"/>
        <w:tabs>
          <w:tab w:val="right" w:pos="2723"/>
        </w:tabs>
        <w:spacing w:line="240" w:lineRule="auto"/>
        <w:ind w:firstLine="284"/>
        <w:jc w:val="both"/>
        <w:rPr>
          <w:rStyle w:val="10"/>
          <w:sz w:val="18"/>
          <w:szCs w:val="18"/>
        </w:rPr>
      </w:pPr>
      <w:r w:rsidRPr="001A0A23">
        <w:rPr>
          <w:rStyle w:val="10"/>
          <w:sz w:val="18"/>
          <w:szCs w:val="18"/>
        </w:rPr>
        <w:t>О</w:t>
      </w:r>
      <w:r w:rsidR="009C6749" w:rsidRPr="001A0A23">
        <w:rPr>
          <w:rStyle w:val="10"/>
          <w:sz w:val="18"/>
          <w:szCs w:val="18"/>
        </w:rPr>
        <w:t>бщество с ограниченной ответственностью «</w:t>
      </w:r>
      <w:r w:rsidR="00AD1322">
        <w:rPr>
          <w:rStyle w:val="10"/>
          <w:sz w:val="18"/>
          <w:szCs w:val="18"/>
        </w:rPr>
        <w:t>БЛАНШ</w:t>
      </w:r>
      <w:r w:rsidR="009C6749" w:rsidRPr="001A0A23">
        <w:rPr>
          <w:rStyle w:val="10"/>
          <w:sz w:val="18"/>
          <w:szCs w:val="18"/>
        </w:rPr>
        <w:t xml:space="preserve">», </w:t>
      </w:r>
      <w:bookmarkStart w:id="0" w:name="_Hlk124767393"/>
      <w:r w:rsidR="00B166FB" w:rsidRPr="001A0A23">
        <w:rPr>
          <w:rStyle w:val="10"/>
          <w:sz w:val="18"/>
          <w:szCs w:val="18"/>
        </w:rPr>
        <w:t>внесено в Единый государственный реестр юридических лиц Межрайонной инспекцией Ф</w:t>
      </w:r>
      <w:r w:rsidR="00AD1322">
        <w:rPr>
          <w:rStyle w:val="10"/>
          <w:sz w:val="18"/>
          <w:szCs w:val="18"/>
        </w:rPr>
        <w:t>едеральной налоговой службы № 11</w:t>
      </w:r>
      <w:r w:rsidR="00B166FB" w:rsidRPr="001A0A23">
        <w:rPr>
          <w:rStyle w:val="10"/>
          <w:sz w:val="18"/>
          <w:szCs w:val="18"/>
        </w:rPr>
        <w:t xml:space="preserve"> по </w:t>
      </w:r>
      <w:r w:rsidR="00AD1322">
        <w:rPr>
          <w:rStyle w:val="10"/>
          <w:sz w:val="18"/>
          <w:szCs w:val="18"/>
        </w:rPr>
        <w:t>Ставропольскому краю «26</w:t>
      </w:r>
      <w:r w:rsidR="00B166FB" w:rsidRPr="001A0A23">
        <w:rPr>
          <w:rStyle w:val="10"/>
          <w:sz w:val="18"/>
          <w:szCs w:val="18"/>
        </w:rPr>
        <w:t>»</w:t>
      </w:r>
      <w:r w:rsidR="00B948B9" w:rsidRPr="001A0A23">
        <w:rPr>
          <w:rStyle w:val="10"/>
          <w:sz w:val="18"/>
          <w:szCs w:val="18"/>
        </w:rPr>
        <w:t xml:space="preserve"> </w:t>
      </w:r>
      <w:r w:rsidR="00AD1322">
        <w:rPr>
          <w:rStyle w:val="10"/>
          <w:sz w:val="18"/>
          <w:szCs w:val="18"/>
        </w:rPr>
        <w:t>марта 2025</w:t>
      </w:r>
      <w:r w:rsidR="00B166FB" w:rsidRPr="001A0A23">
        <w:rPr>
          <w:rStyle w:val="10"/>
          <w:sz w:val="18"/>
          <w:szCs w:val="18"/>
        </w:rPr>
        <w:t xml:space="preserve"> г., что подтверждается </w:t>
      </w:r>
      <w:r w:rsidR="00AD1322">
        <w:rPr>
          <w:rStyle w:val="10"/>
          <w:sz w:val="18"/>
          <w:szCs w:val="18"/>
        </w:rPr>
        <w:t>листом записи от «26</w:t>
      </w:r>
      <w:r w:rsidR="00CB48B5" w:rsidRPr="001A0A23">
        <w:rPr>
          <w:rStyle w:val="10"/>
          <w:sz w:val="18"/>
          <w:szCs w:val="18"/>
        </w:rPr>
        <w:t>»</w:t>
      </w:r>
      <w:r w:rsidR="007F2DED">
        <w:rPr>
          <w:rStyle w:val="10"/>
          <w:sz w:val="18"/>
          <w:szCs w:val="18"/>
        </w:rPr>
        <w:t xml:space="preserve"> </w:t>
      </w:r>
      <w:r w:rsidR="00AD1322">
        <w:rPr>
          <w:rStyle w:val="10"/>
          <w:sz w:val="18"/>
          <w:szCs w:val="18"/>
        </w:rPr>
        <w:t xml:space="preserve">марта </w:t>
      </w:r>
      <w:r w:rsidR="008B4E30">
        <w:rPr>
          <w:rStyle w:val="10"/>
          <w:sz w:val="18"/>
          <w:szCs w:val="18"/>
        </w:rPr>
        <w:t>2025</w:t>
      </w:r>
      <w:r w:rsidR="00CB48B5" w:rsidRPr="001A0A23">
        <w:rPr>
          <w:rStyle w:val="10"/>
          <w:sz w:val="18"/>
          <w:szCs w:val="18"/>
        </w:rPr>
        <w:t xml:space="preserve"> г.</w:t>
      </w:r>
      <w:r w:rsidR="00234F25" w:rsidRPr="001A0A23">
        <w:rPr>
          <w:rStyle w:val="10"/>
          <w:sz w:val="18"/>
          <w:szCs w:val="18"/>
        </w:rPr>
        <w:t>;</w:t>
      </w:r>
      <w:r w:rsidR="00CB48B5" w:rsidRPr="001A0A23">
        <w:rPr>
          <w:rStyle w:val="10"/>
          <w:sz w:val="18"/>
          <w:szCs w:val="18"/>
        </w:rPr>
        <w:t xml:space="preserve"> лицензия на осуществление медицинской деятельности</w:t>
      </w:r>
      <w:r w:rsidR="000E7025">
        <w:rPr>
          <w:rStyle w:val="10"/>
          <w:sz w:val="18"/>
          <w:szCs w:val="18"/>
        </w:rPr>
        <w:t xml:space="preserve"> № </w:t>
      </w:r>
      <w:r w:rsidR="00CD6E7B">
        <w:rPr>
          <w:rStyle w:val="10"/>
          <w:sz w:val="18"/>
          <w:szCs w:val="18"/>
        </w:rPr>
        <w:t>Л041-01197-26/02376523 от «28</w:t>
      </w:r>
      <w:r w:rsidR="00CB48B5" w:rsidRPr="001A0A23">
        <w:rPr>
          <w:rStyle w:val="10"/>
          <w:sz w:val="18"/>
          <w:szCs w:val="18"/>
        </w:rPr>
        <w:t>»</w:t>
      </w:r>
      <w:r w:rsidR="00CB48B5">
        <w:rPr>
          <w:rStyle w:val="10"/>
          <w:sz w:val="18"/>
          <w:szCs w:val="18"/>
        </w:rPr>
        <w:t xml:space="preserve"> </w:t>
      </w:r>
      <w:r w:rsidR="000E7025">
        <w:rPr>
          <w:rStyle w:val="10"/>
          <w:sz w:val="18"/>
          <w:szCs w:val="18"/>
        </w:rPr>
        <w:t>мая 2025</w:t>
      </w:r>
      <w:r w:rsidR="00CB48B5">
        <w:rPr>
          <w:rStyle w:val="10"/>
          <w:sz w:val="18"/>
          <w:szCs w:val="18"/>
        </w:rPr>
        <w:t xml:space="preserve"> г., </w:t>
      </w:r>
      <w:r w:rsidR="00E8460E">
        <w:rPr>
          <w:rStyle w:val="10"/>
          <w:sz w:val="18"/>
          <w:szCs w:val="18"/>
        </w:rPr>
        <w:t xml:space="preserve">срок действия: бессрочно, </w:t>
      </w:r>
      <w:r w:rsidR="00157FE8">
        <w:rPr>
          <w:rStyle w:val="10"/>
          <w:sz w:val="18"/>
          <w:szCs w:val="18"/>
        </w:rPr>
        <w:t xml:space="preserve">выдана </w:t>
      </w:r>
      <w:r w:rsidR="000E7025">
        <w:rPr>
          <w:rStyle w:val="10"/>
          <w:sz w:val="18"/>
          <w:szCs w:val="18"/>
        </w:rPr>
        <w:t>Министерством</w:t>
      </w:r>
      <w:r w:rsidR="00157FE8">
        <w:rPr>
          <w:rStyle w:val="10"/>
          <w:sz w:val="18"/>
          <w:szCs w:val="18"/>
        </w:rPr>
        <w:t xml:space="preserve"> здравоохранения </w:t>
      </w:r>
      <w:r w:rsidR="008B4E30">
        <w:rPr>
          <w:rStyle w:val="10"/>
          <w:sz w:val="18"/>
          <w:szCs w:val="18"/>
        </w:rPr>
        <w:t>Ставропольского края</w:t>
      </w:r>
      <w:r w:rsidR="00157FE8">
        <w:rPr>
          <w:rStyle w:val="10"/>
          <w:sz w:val="18"/>
          <w:szCs w:val="18"/>
        </w:rPr>
        <w:t xml:space="preserve"> (</w:t>
      </w:r>
      <w:r w:rsidR="00157FE8" w:rsidRPr="00157FE8">
        <w:rPr>
          <w:rStyle w:val="10"/>
          <w:sz w:val="18"/>
          <w:szCs w:val="18"/>
        </w:rPr>
        <w:t>г.</w:t>
      </w:r>
      <w:r w:rsidR="00157FE8">
        <w:rPr>
          <w:rStyle w:val="10"/>
          <w:sz w:val="18"/>
          <w:szCs w:val="18"/>
        </w:rPr>
        <w:t xml:space="preserve"> </w:t>
      </w:r>
      <w:r w:rsidR="008B4E30">
        <w:rPr>
          <w:rStyle w:val="10"/>
          <w:sz w:val="18"/>
          <w:szCs w:val="18"/>
        </w:rPr>
        <w:t>Ставрополь</w:t>
      </w:r>
      <w:r w:rsidR="00157FE8" w:rsidRPr="00157FE8">
        <w:rPr>
          <w:rStyle w:val="10"/>
          <w:sz w:val="18"/>
          <w:szCs w:val="18"/>
        </w:rPr>
        <w:t>,</w:t>
      </w:r>
      <w:r w:rsidR="008B4E30" w:rsidRPr="008B4E30">
        <w:t xml:space="preserve"> </w:t>
      </w:r>
      <w:r w:rsidR="008B4E30" w:rsidRPr="008B4E30">
        <w:rPr>
          <w:rStyle w:val="10"/>
          <w:sz w:val="18"/>
          <w:szCs w:val="18"/>
        </w:rPr>
        <w:t>ул. Маршала Жукова, 42/311</w:t>
      </w:r>
      <w:r w:rsidR="00157FE8" w:rsidRPr="00157FE8">
        <w:rPr>
          <w:rStyle w:val="10"/>
          <w:sz w:val="18"/>
          <w:szCs w:val="18"/>
        </w:rPr>
        <w:t xml:space="preserve"> </w:t>
      </w:r>
      <w:r w:rsidR="00157FE8">
        <w:rPr>
          <w:rStyle w:val="10"/>
          <w:sz w:val="18"/>
          <w:szCs w:val="18"/>
        </w:rPr>
        <w:t>, тел.:</w:t>
      </w:r>
      <w:r w:rsidR="008B4E30" w:rsidRPr="008B4E30">
        <w:t xml:space="preserve"> </w:t>
      </w:r>
      <w:r w:rsidR="008B4E30" w:rsidRPr="008B4E30">
        <w:rPr>
          <w:rStyle w:val="10"/>
          <w:sz w:val="18"/>
          <w:szCs w:val="18"/>
        </w:rPr>
        <w:t>+7 (8652) 26-70-15</w:t>
      </w:r>
      <w:r w:rsidR="008B4E30">
        <w:rPr>
          <w:rStyle w:val="10"/>
          <w:sz w:val="18"/>
          <w:szCs w:val="18"/>
        </w:rPr>
        <w:t>,</w:t>
      </w:r>
      <w:r w:rsidR="008B4E30" w:rsidRPr="008B4E30">
        <w:t xml:space="preserve"> </w:t>
      </w:r>
      <w:r w:rsidR="008B4E30" w:rsidRPr="008B4E30">
        <w:rPr>
          <w:rStyle w:val="10"/>
          <w:sz w:val="18"/>
          <w:szCs w:val="18"/>
        </w:rPr>
        <w:t>+7 (8652) 26-17-16</w:t>
      </w:r>
      <w:r w:rsidR="00157FE8">
        <w:rPr>
          <w:rStyle w:val="10"/>
          <w:sz w:val="18"/>
          <w:szCs w:val="18"/>
        </w:rPr>
        <w:t xml:space="preserve">), </w:t>
      </w:r>
      <w:r w:rsidR="00DF59A9">
        <w:rPr>
          <w:rStyle w:val="10"/>
          <w:sz w:val="18"/>
          <w:szCs w:val="18"/>
        </w:rPr>
        <w:t>перечень услуг, оказываемых в соответствии с лицензией</w:t>
      </w:r>
      <w:r w:rsidR="00516207">
        <w:rPr>
          <w:rStyle w:val="10"/>
          <w:sz w:val="18"/>
          <w:szCs w:val="18"/>
        </w:rPr>
        <w:t>: деятельность в области медицины</w:t>
      </w:r>
      <w:r w:rsidR="000E7025">
        <w:rPr>
          <w:rStyle w:val="10"/>
          <w:sz w:val="18"/>
          <w:szCs w:val="18"/>
        </w:rPr>
        <w:t xml:space="preserve"> и прочее</w:t>
      </w:r>
      <w:r w:rsidR="00157FE8">
        <w:rPr>
          <w:rStyle w:val="10"/>
          <w:sz w:val="18"/>
          <w:szCs w:val="18"/>
        </w:rPr>
        <w:t xml:space="preserve">; </w:t>
      </w:r>
      <w:r w:rsidR="00B948B9" w:rsidRPr="001A696A">
        <w:rPr>
          <w:rStyle w:val="10"/>
          <w:sz w:val="18"/>
          <w:szCs w:val="18"/>
        </w:rPr>
        <w:t>именуемое в дальнейшем «Исполнитель»,</w:t>
      </w:r>
      <w:r w:rsidR="00B948B9">
        <w:rPr>
          <w:rStyle w:val="10"/>
          <w:sz w:val="18"/>
          <w:szCs w:val="18"/>
        </w:rPr>
        <w:t xml:space="preserve"> </w:t>
      </w:r>
      <w:r w:rsidR="00B948B9" w:rsidRPr="001A696A">
        <w:rPr>
          <w:rStyle w:val="10"/>
          <w:sz w:val="18"/>
          <w:szCs w:val="18"/>
        </w:rPr>
        <w:t xml:space="preserve">в лице главного врача </w:t>
      </w:r>
      <w:proofErr w:type="spellStart"/>
      <w:r w:rsidR="00516207">
        <w:rPr>
          <w:rStyle w:val="10"/>
          <w:sz w:val="18"/>
          <w:szCs w:val="18"/>
        </w:rPr>
        <w:t>Нартокова</w:t>
      </w:r>
      <w:proofErr w:type="spellEnd"/>
      <w:r w:rsidR="00516207">
        <w:rPr>
          <w:rStyle w:val="10"/>
          <w:sz w:val="18"/>
          <w:szCs w:val="18"/>
        </w:rPr>
        <w:t xml:space="preserve"> </w:t>
      </w:r>
      <w:proofErr w:type="spellStart"/>
      <w:r w:rsidR="00516207">
        <w:rPr>
          <w:rStyle w:val="10"/>
          <w:sz w:val="18"/>
          <w:szCs w:val="18"/>
        </w:rPr>
        <w:t>Динура</w:t>
      </w:r>
      <w:proofErr w:type="spellEnd"/>
      <w:r w:rsidR="00516207">
        <w:rPr>
          <w:rStyle w:val="10"/>
          <w:sz w:val="18"/>
          <w:szCs w:val="18"/>
        </w:rPr>
        <w:t xml:space="preserve"> </w:t>
      </w:r>
      <w:proofErr w:type="spellStart"/>
      <w:r w:rsidR="00516207">
        <w:rPr>
          <w:rStyle w:val="10"/>
          <w:sz w:val="18"/>
          <w:szCs w:val="18"/>
        </w:rPr>
        <w:t>Муаедовича</w:t>
      </w:r>
      <w:proofErr w:type="spellEnd"/>
      <w:r w:rsidR="00B948B9" w:rsidRPr="001A696A">
        <w:rPr>
          <w:rStyle w:val="10"/>
          <w:sz w:val="18"/>
          <w:szCs w:val="18"/>
        </w:rPr>
        <w:t>, действующего на основании доверенности №</w:t>
      </w:r>
      <w:r w:rsidR="00B948B9">
        <w:rPr>
          <w:rStyle w:val="10"/>
          <w:sz w:val="18"/>
          <w:szCs w:val="18"/>
        </w:rPr>
        <w:t xml:space="preserve"> </w:t>
      </w:r>
      <w:r w:rsidR="00B948B9" w:rsidRPr="001A696A">
        <w:rPr>
          <w:rStyle w:val="10"/>
          <w:sz w:val="18"/>
          <w:szCs w:val="18"/>
        </w:rPr>
        <w:t xml:space="preserve">_____ от </w:t>
      </w:r>
      <w:r w:rsidR="00B948B9">
        <w:rPr>
          <w:rStyle w:val="10"/>
          <w:sz w:val="18"/>
          <w:szCs w:val="18"/>
        </w:rPr>
        <w:t>«__» _____________ 20__ г.</w:t>
      </w:r>
      <w:r w:rsidR="00B948B9" w:rsidRPr="001A696A">
        <w:rPr>
          <w:rStyle w:val="10"/>
          <w:sz w:val="18"/>
          <w:szCs w:val="18"/>
        </w:rPr>
        <w:t>,</w:t>
      </w:r>
      <w:r w:rsidR="0021246C" w:rsidRPr="0021246C">
        <w:rPr>
          <w:rStyle w:val="10"/>
          <w:sz w:val="18"/>
          <w:szCs w:val="18"/>
        </w:rPr>
        <w:t xml:space="preserve"> </w:t>
      </w:r>
      <w:r w:rsidR="0021246C" w:rsidRPr="001A696A">
        <w:rPr>
          <w:rStyle w:val="10"/>
          <w:sz w:val="18"/>
          <w:szCs w:val="18"/>
        </w:rPr>
        <w:t>с одной стороны</w:t>
      </w:r>
      <w:r w:rsidR="0021246C">
        <w:rPr>
          <w:rStyle w:val="10"/>
          <w:sz w:val="18"/>
          <w:szCs w:val="18"/>
        </w:rPr>
        <w:t xml:space="preserve">, </w:t>
      </w:r>
      <w:r w:rsidR="0021246C" w:rsidRPr="001A696A">
        <w:rPr>
          <w:rStyle w:val="295pt0pt"/>
          <w:i w:val="0"/>
          <w:iCs w:val="0"/>
          <w:sz w:val="18"/>
          <w:szCs w:val="18"/>
        </w:rPr>
        <w:t>и</w:t>
      </w:r>
    </w:p>
    <w:bookmarkEnd w:id="0"/>
    <w:p w:rsidR="009C6749" w:rsidRPr="001A696A" w:rsidRDefault="009C6749" w:rsidP="0021246C">
      <w:pPr>
        <w:pStyle w:val="5"/>
        <w:shd w:val="clear" w:color="auto" w:fill="auto"/>
        <w:tabs>
          <w:tab w:val="right" w:pos="2723"/>
        </w:tabs>
        <w:spacing w:line="240" w:lineRule="auto"/>
        <w:ind w:right="23" w:firstLine="284"/>
        <w:jc w:val="both"/>
        <w:rPr>
          <w:sz w:val="18"/>
          <w:szCs w:val="18"/>
        </w:rPr>
      </w:pPr>
      <w:r w:rsidRPr="001A696A">
        <w:rPr>
          <w:rStyle w:val="295pt0pt"/>
          <w:i w:val="0"/>
          <w:iCs w:val="0"/>
          <w:sz w:val="18"/>
          <w:szCs w:val="18"/>
        </w:rPr>
        <w:t>гражданин(ка)</w:t>
      </w:r>
      <w:r w:rsidR="0021246C">
        <w:rPr>
          <w:rStyle w:val="295pt0pt"/>
          <w:i w:val="0"/>
          <w:iCs w:val="0"/>
          <w:sz w:val="18"/>
          <w:szCs w:val="18"/>
        </w:rPr>
        <w:t xml:space="preserve"> </w:t>
      </w:r>
      <w:r w:rsidRPr="001A696A">
        <w:rPr>
          <w:rStyle w:val="295pt0pt"/>
          <w:i w:val="0"/>
          <w:iCs w:val="0"/>
          <w:sz w:val="18"/>
          <w:szCs w:val="18"/>
        </w:rPr>
        <w:t>______________________________________________</w:t>
      </w:r>
      <w:r w:rsidR="0013495A" w:rsidRPr="001A696A">
        <w:rPr>
          <w:rStyle w:val="295pt0pt"/>
          <w:i w:val="0"/>
          <w:iCs w:val="0"/>
          <w:sz w:val="18"/>
          <w:szCs w:val="18"/>
        </w:rPr>
        <w:t>__________________</w:t>
      </w:r>
      <w:r w:rsidRPr="001A696A">
        <w:rPr>
          <w:rStyle w:val="295pt0pt"/>
          <w:i w:val="0"/>
          <w:iCs w:val="0"/>
          <w:sz w:val="18"/>
          <w:szCs w:val="18"/>
        </w:rPr>
        <w:t>___</w:t>
      </w:r>
      <w:r w:rsidR="0021246C">
        <w:rPr>
          <w:rStyle w:val="295pt0pt"/>
          <w:i w:val="0"/>
          <w:iCs w:val="0"/>
          <w:sz w:val="18"/>
          <w:szCs w:val="18"/>
        </w:rPr>
        <w:t>______</w:t>
      </w:r>
      <w:r w:rsidRPr="001A696A">
        <w:rPr>
          <w:rStyle w:val="295pt0pt"/>
          <w:i w:val="0"/>
          <w:iCs w:val="0"/>
          <w:sz w:val="18"/>
          <w:szCs w:val="18"/>
        </w:rPr>
        <w:t xml:space="preserve">, </w:t>
      </w:r>
      <w:r w:rsidRPr="001A696A">
        <w:rPr>
          <w:sz w:val="18"/>
          <w:szCs w:val="18"/>
        </w:rPr>
        <w:t>паспорт сери</w:t>
      </w:r>
      <w:r w:rsidR="0021246C">
        <w:rPr>
          <w:sz w:val="18"/>
          <w:szCs w:val="18"/>
        </w:rPr>
        <w:t>я</w:t>
      </w:r>
      <w:r w:rsidRPr="001A696A">
        <w:rPr>
          <w:sz w:val="18"/>
          <w:szCs w:val="18"/>
        </w:rPr>
        <w:t xml:space="preserve"> _____ номер ______________</w:t>
      </w:r>
      <w:r w:rsidR="0021246C">
        <w:rPr>
          <w:sz w:val="18"/>
          <w:szCs w:val="18"/>
        </w:rPr>
        <w:t>, выдан _____</w:t>
      </w:r>
      <w:r w:rsidRPr="001A696A">
        <w:rPr>
          <w:sz w:val="18"/>
          <w:szCs w:val="18"/>
        </w:rPr>
        <w:t>_________________________________________________________________</w:t>
      </w:r>
      <w:r w:rsidR="0021246C">
        <w:rPr>
          <w:sz w:val="18"/>
          <w:szCs w:val="18"/>
        </w:rPr>
        <w:t xml:space="preserve"> «____» ___________ </w:t>
      </w:r>
      <w:r w:rsidR="0021246C">
        <w:rPr>
          <w:rStyle w:val="10"/>
          <w:sz w:val="18"/>
          <w:szCs w:val="18"/>
        </w:rPr>
        <w:t>____ г.</w:t>
      </w:r>
      <w:r w:rsidRPr="001A696A">
        <w:rPr>
          <w:sz w:val="18"/>
          <w:szCs w:val="18"/>
        </w:rPr>
        <w:t>, проживающи</w:t>
      </w:r>
      <w:r w:rsidR="0013495A" w:rsidRPr="001A696A">
        <w:rPr>
          <w:sz w:val="18"/>
          <w:szCs w:val="18"/>
        </w:rPr>
        <w:t>й(</w:t>
      </w:r>
      <w:proofErr w:type="spellStart"/>
      <w:r w:rsidR="0013495A" w:rsidRPr="001A696A">
        <w:rPr>
          <w:sz w:val="18"/>
          <w:szCs w:val="18"/>
        </w:rPr>
        <w:t>ая</w:t>
      </w:r>
      <w:proofErr w:type="spellEnd"/>
      <w:r w:rsidR="0013495A" w:rsidRPr="001A696A">
        <w:rPr>
          <w:sz w:val="18"/>
          <w:szCs w:val="18"/>
        </w:rPr>
        <w:t xml:space="preserve">) по </w:t>
      </w:r>
      <w:r w:rsidRPr="001A696A">
        <w:rPr>
          <w:sz w:val="18"/>
          <w:szCs w:val="18"/>
        </w:rPr>
        <w:t>адресу: ___________________________________________</w:t>
      </w:r>
      <w:r w:rsidR="0013495A" w:rsidRPr="001A696A">
        <w:rPr>
          <w:sz w:val="18"/>
          <w:szCs w:val="18"/>
        </w:rPr>
        <w:t>__________________________</w:t>
      </w:r>
      <w:r w:rsidRPr="001A696A">
        <w:rPr>
          <w:sz w:val="18"/>
          <w:szCs w:val="18"/>
        </w:rPr>
        <w:t>______, именуемый(</w:t>
      </w:r>
      <w:proofErr w:type="spellStart"/>
      <w:r w:rsidRPr="001A696A">
        <w:rPr>
          <w:sz w:val="18"/>
          <w:szCs w:val="18"/>
        </w:rPr>
        <w:t>ая</w:t>
      </w:r>
      <w:proofErr w:type="spellEnd"/>
      <w:r w:rsidRPr="001A696A">
        <w:rPr>
          <w:sz w:val="18"/>
          <w:szCs w:val="18"/>
        </w:rPr>
        <w:t xml:space="preserve">) в дальнейшем </w:t>
      </w:r>
      <w:r w:rsidR="0021246C" w:rsidRPr="00194CAA">
        <w:rPr>
          <w:sz w:val="18"/>
          <w:szCs w:val="18"/>
        </w:rPr>
        <w:t>«</w:t>
      </w:r>
      <w:r w:rsidRPr="00194CAA">
        <w:rPr>
          <w:sz w:val="18"/>
          <w:szCs w:val="18"/>
        </w:rPr>
        <w:t>Пациент</w:t>
      </w:r>
      <w:r w:rsidR="0021246C" w:rsidRPr="00194CAA">
        <w:rPr>
          <w:sz w:val="18"/>
          <w:szCs w:val="18"/>
        </w:rPr>
        <w:t>»</w:t>
      </w:r>
      <w:r w:rsidRPr="00194CAA">
        <w:rPr>
          <w:sz w:val="18"/>
          <w:szCs w:val="18"/>
        </w:rPr>
        <w:t>,</w:t>
      </w:r>
      <w:r w:rsidRPr="001A696A">
        <w:rPr>
          <w:sz w:val="18"/>
          <w:szCs w:val="18"/>
        </w:rPr>
        <w:t xml:space="preserve"> с другой стороны, </w:t>
      </w:r>
      <w:r w:rsidR="004715D2" w:rsidRPr="001A696A">
        <w:rPr>
          <w:sz w:val="18"/>
          <w:szCs w:val="18"/>
        </w:rPr>
        <w:t>именуемые вместе и по отдельности «Стороны»</w:t>
      </w:r>
      <w:r w:rsidR="0021246C">
        <w:rPr>
          <w:sz w:val="18"/>
          <w:szCs w:val="18"/>
        </w:rPr>
        <w:t xml:space="preserve"> и «Сторона» соответствен</w:t>
      </w:r>
      <w:r w:rsidR="000F73A6">
        <w:rPr>
          <w:sz w:val="18"/>
          <w:szCs w:val="18"/>
        </w:rPr>
        <w:t>н</w:t>
      </w:r>
      <w:r w:rsidR="0021246C">
        <w:rPr>
          <w:sz w:val="18"/>
          <w:szCs w:val="18"/>
        </w:rPr>
        <w:t>о</w:t>
      </w:r>
      <w:r w:rsidR="004715D2" w:rsidRPr="001A696A">
        <w:rPr>
          <w:sz w:val="18"/>
          <w:szCs w:val="18"/>
        </w:rPr>
        <w:t xml:space="preserve">, </w:t>
      </w:r>
      <w:r w:rsidRPr="001A696A">
        <w:rPr>
          <w:sz w:val="18"/>
          <w:szCs w:val="18"/>
        </w:rPr>
        <w:t>заключили настоящий Договор о нижеследующем</w:t>
      </w:r>
      <w:r w:rsidRPr="001A696A">
        <w:rPr>
          <w:rStyle w:val="10"/>
          <w:sz w:val="18"/>
          <w:szCs w:val="18"/>
        </w:rPr>
        <w:t>:</w:t>
      </w:r>
    </w:p>
    <w:p w:rsidR="001E614A" w:rsidRDefault="009C6749" w:rsidP="001E614A">
      <w:pPr>
        <w:pStyle w:val="5"/>
        <w:numPr>
          <w:ilvl w:val="0"/>
          <w:numId w:val="17"/>
        </w:numPr>
        <w:shd w:val="clear" w:color="auto" w:fill="auto"/>
        <w:spacing w:line="240" w:lineRule="auto"/>
        <w:ind w:left="0" w:right="23" w:firstLine="0"/>
        <w:rPr>
          <w:rStyle w:val="10"/>
          <w:sz w:val="18"/>
          <w:szCs w:val="18"/>
        </w:rPr>
      </w:pPr>
      <w:r w:rsidRPr="001A696A">
        <w:rPr>
          <w:rStyle w:val="10"/>
          <w:sz w:val="18"/>
          <w:szCs w:val="18"/>
        </w:rPr>
        <w:t>ПРЕДМЕТ ДОГОВОРА</w:t>
      </w:r>
    </w:p>
    <w:p w:rsidR="00AE43E4" w:rsidRPr="001A0A23" w:rsidRDefault="001E614A" w:rsidP="00D60023">
      <w:pPr>
        <w:pStyle w:val="5"/>
        <w:numPr>
          <w:ilvl w:val="1"/>
          <w:numId w:val="19"/>
        </w:numPr>
        <w:shd w:val="clear" w:color="auto" w:fill="auto"/>
        <w:spacing w:line="240" w:lineRule="auto"/>
        <w:ind w:left="0" w:right="23" w:firstLine="0"/>
        <w:jc w:val="both"/>
        <w:rPr>
          <w:sz w:val="18"/>
          <w:szCs w:val="18"/>
        </w:rPr>
      </w:pPr>
      <w:r w:rsidRPr="00AE43E4">
        <w:rPr>
          <w:rStyle w:val="10"/>
          <w:sz w:val="18"/>
          <w:szCs w:val="18"/>
        </w:rPr>
        <w:t xml:space="preserve">По настоящему Договору </w:t>
      </w:r>
      <w:r w:rsidR="009C6749" w:rsidRPr="00AE43E4">
        <w:rPr>
          <w:rStyle w:val="10"/>
          <w:sz w:val="18"/>
          <w:szCs w:val="18"/>
        </w:rPr>
        <w:t xml:space="preserve">Исполнитель обязуется оказать Пациенту </w:t>
      </w:r>
      <w:r w:rsidR="003F4DD9" w:rsidRPr="00AE43E4">
        <w:rPr>
          <w:bCs/>
          <w:sz w:val="18"/>
          <w:szCs w:val="18"/>
          <w:lang w:eastAsia="ru-RU"/>
        </w:rPr>
        <w:t xml:space="preserve">предусмотренные Договором </w:t>
      </w:r>
      <w:r w:rsidR="009C6749" w:rsidRPr="00AE43E4">
        <w:rPr>
          <w:rStyle w:val="10"/>
          <w:sz w:val="18"/>
          <w:szCs w:val="18"/>
        </w:rPr>
        <w:t>медицинские услуги</w:t>
      </w:r>
      <w:r w:rsidR="004715D2" w:rsidRPr="00AE43E4">
        <w:rPr>
          <w:rStyle w:val="10"/>
          <w:sz w:val="18"/>
          <w:szCs w:val="18"/>
        </w:rPr>
        <w:t xml:space="preserve"> по своему профилю дея</w:t>
      </w:r>
      <w:r w:rsidR="003F4DD9" w:rsidRPr="00AE43E4">
        <w:rPr>
          <w:rStyle w:val="10"/>
          <w:sz w:val="18"/>
          <w:szCs w:val="18"/>
        </w:rPr>
        <w:t xml:space="preserve">тельности </w:t>
      </w:r>
      <w:r w:rsidR="004715D2" w:rsidRPr="00AE43E4">
        <w:rPr>
          <w:rStyle w:val="10"/>
          <w:sz w:val="18"/>
          <w:szCs w:val="18"/>
        </w:rPr>
        <w:t>в</w:t>
      </w:r>
      <w:r w:rsidR="009C6749" w:rsidRPr="00AE43E4">
        <w:rPr>
          <w:rStyle w:val="10"/>
          <w:sz w:val="18"/>
          <w:szCs w:val="18"/>
        </w:rPr>
        <w:t xml:space="preserve"> соответствии с </w:t>
      </w:r>
      <w:r w:rsidR="003F4DD9" w:rsidRPr="00AE43E4">
        <w:rPr>
          <w:rStyle w:val="10"/>
          <w:sz w:val="18"/>
          <w:szCs w:val="18"/>
        </w:rPr>
        <w:t xml:space="preserve">выданной </w:t>
      </w:r>
      <w:r w:rsidR="004715D2" w:rsidRPr="00AE43E4">
        <w:rPr>
          <w:rStyle w:val="10"/>
          <w:sz w:val="18"/>
          <w:szCs w:val="18"/>
        </w:rPr>
        <w:t>л</w:t>
      </w:r>
      <w:r w:rsidR="009C6749" w:rsidRPr="00AE43E4">
        <w:rPr>
          <w:rStyle w:val="10"/>
          <w:sz w:val="18"/>
          <w:szCs w:val="18"/>
        </w:rPr>
        <w:t>ицензи</w:t>
      </w:r>
      <w:r w:rsidR="004715D2" w:rsidRPr="00AE43E4">
        <w:rPr>
          <w:rStyle w:val="10"/>
          <w:sz w:val="18"/>
          <w:szCs w:val="18"/>
        </w:rPr>
        <w:t>ей</w:t>
      </w:r>
      <w:r w:rsidR="009C6749" w:rsidRPr="00AE43E4">
        <w:rPr>
          <w:rStyle w:val="10"/>
          <w:sz w:val="18"/>
          <w:szCs w:val="18"/>
        </w:rPr>
        <w:t xml:space="preserve"> на осуществление медицинской деятельности</w:t>
      </w:r>
      <w:r w:rsidR="0085704E" w:rsidRPr="00AE43E4">
        <w:rPr>
          <w:bCs/>
          <w:sz w:val="18"/>
          <w:szCs w:val="18"/>
          <w:lang w:eastAsia="ru-RU"/>
        </w:rPr>
        <w:t xml:space="preserve">, а </w:t>
      </w:r>
      <w:r w:rsidR="001A01C4" w:rsidRPr="00AE43E4">
        <w:rPr>
          <w:bCs/>
          <w:sz w:val="18"/>
          <w:szCs w:val="18"/>
          <w:lang w:eastAsia="ru-RU"/>
        </w:rPr>
        <w:t>Пациент</w:t>
      </w:r>
      <w:r w:rsidR="0085704E" w:rsidRPr="00AE43E4">
        <w:rPr>
          <w:bCs/>
          <w:sz w:val="18"/>
          <w:szCs w:val="18"/>
          <w:lang w:eastAsia="ru-RU"/>
        </w:rPr>
        <w:t xml:space="preserve"> обязуется оплатить </w:t>
      </w:r>
      <w:r w:rsidR="002740A9" w:rsidRPr="00AE43E4">
        <w:rPr>
          <w:bCs/>
          <w:sz w:val="18"/>
          <w:szCs w:val="18"/>
          <w:lang w:eastAsia="ru-RU"/>
        </w:rPr>
        <w:t>оказанные</w:t>
      </w:r>
      <w:r w:rsidR="0085704E" w:rsidRPr="00AE43E4">
        <w:rPr>
          <w:bCs/>
          <w:sz w:val="18"/>
          <w:szCs w:val="18"/>
          <w:lang w:eastAsia="ru-RU"/>
        </w:rPr>
        <w:t xml:space="preserve"> услуги в соответствии с условиями настоящего Договора.</w:t>
      </w:r>
    </w:p>
    <w:p w:rsidR="007C1F23" w:rsidRPr="00B755A0" w:rsidRDefault="001A0A23" w:rsidP="007C1F23">
      <w:pPr>
        <w:pStyle w:val="5"/>
        <w:numPr>
          <w:ilvl w:val="1"/>
          <w:numId w:val="19"/>
        </w:numPr>
        <w:shd w:val="clear" w:color="auto" w:fill="auto"/>
        <w:spacing w:line="240" w:lineRule="auto"/>
        <w:ind w:left="0" w:right="23" w:firstLine="0"/>
        <w:jc w:val="both"/>
        <w:rPr>
          <w:bCs/>
          <w:sz w:val="18"/>
          <w:szCs w:val="18"/>
          <w:lang w:eastAsia="ru-RU"/>
        </w:rPr>
      </w:pPr>
      <w:r w:rsidRPr="00B755A0">
        <w:rPr>
          <w:bCs/>
          <w:sz w:val="18"/>
          <w:szCs w:val="18"/>
          <w:lang w:eastAsia="ru-RU"/>
        </w:rPr>
        <w:t xml:space="preserve">Оказываемые в рамках настоящего Договора медицинские услуги являются разными, отделенными по времени и технологическим подходам друг от друга самостоятельными медицинскими услугами. Перечень платных медицинских услуг, оказываемых в соответствии с настоящим Договором, их объем, стоимость и </w:t>
      </w:r>
      <w:r w:rsidR="002C0E2F">
        <w:rPr>
          <w:bCs/>
          <w:sz w:val="18"/>
          <w:szCs w:val="18"/>
          <w:lang w:eastAsia="ru-RU"/>
        </w:rPr>
        <w:t>сроки</w:t>
      </w:r>
      <w:r w:rsidRPr="00B755A0">
        <w:rPr>
          <w:bCs/>
          <w:sz w:val="18"/>
          <w:szCs w:val="18"/>
          <w:lang w:eastAsia="ru-RU"/>
        </w:rPr>
        <w:t xml:space="preserve"> оказания приведены в Приложении № 1 – Соглашении</w:t>
      </w:r>
      <w:r w:rsidR="006F7EE1">
        <w:rPr>
          <w:sz w:val="18"/>
          <w:szCs w:val="18"/>
        </w:rPr>
        <w:t xml:space="preserve"> об объеме, </w:t>
      </w:r>
      <w:r w:rsidRPr="00B755A0">
        <w:rPr>
          <w:sz w:val="18"/>
          <w:szCs w:val="18"/>
        </w:rPr>
        <w:t xml:space="preserve">стоимости </w:t>
      </w:r>
      <w:r w:rsidR="006F7EE1">
        <w:rPr>
          <w:sz w:val="18"/>
          <w:szCs w:val="18"/>
        </w:rPr>
        <w:t xml:space="preserve">и сроках </w:t>
      </w:r>
      <w:r w:rsidRPr="00B755A0">
        <w:rPr>
          <w:sz w:val="18"/>
          <w:szCs w:val="18"/>
        </w:rPr>
        <w:t>оказываемых платных медицинских услуг</w:t>
      </w:r>
      <w:r w:rsidRPr="00B755A0">
        <w:rPr>
          <w:bCs/>
          <w:sz w:val="18"/>
          <w:szCs w:val="18"/>
          <w:lang w:eastAsia="ru-RU"/>
        </w:rPr>
        <w:t xml:space="preserve"> (далее по тексту – Соглашение, Приложение № 1), являющемся неотъемлемой частью настоящего Договора.</w:t>
      </w:r>
    </w:p>
    <w:p w:rsidR="00D32C01" w:rsidRDefault="009C6749" w:rsidP="00D32C01">
      <w:pPr>
        <w:pStyle w:val="5"/>
        <w:numPr>
          <w:ilvl w:val="0"/>
          <w:numId w:val="19"/>
        </w:numPr>
        <w:shd w:val="clear" w:color="auto" w:fill="auto"/>
        <w:spacing w:line="240" w:lineRule="auto"/>
        <w:ind w:left="0" w:right="20" w:firstLine="0"/>
        <w:rPr>
          <w:rStyle w:val="10"/>
          <w:sz w:val="18"/>
          <w:szCs w:val="18"/>
        </w:rPr>
      </w:pPr>
      <w:r w:rsidRPr="001A696A">
        <w:rPr>
          <w:rStyle w:val="10"/>
          <w:sz w:val="18"/>
          <w:szCs w:val="18"/>
        </w:rPr>
        <w:t>ПРАВА И ОБЯЗАННОСТИ СТОРОН</w:t>
      </w:r>
    </w:p>
    <w:p w:rsidR="00545E2D" w:rsidRPr="004C5862" w:rsidRDefault="007C1F23" w:rsidP="00545E2D">
      <w:pPr>
        <w:pStyle w:val="5"/>
        <w:numPr>
          <w:ilvl w:val="1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sz w:val="18"/>
          <w:szCs w:val="18"/>
          <w:u w:val="single"/>
        </w:rPr>
      </w:pPr>
      <w:r w:rsidRPr="004C5862">
        <w:rPr>
          <w:bCs/>
          <w:sz w:val="18"/>
          <w:szCs w:val="18"/>
          <w:u w:val="single"/>
          <w:lang w:eastAsia="ru-RU"/>
        </w:rPr>
        <w:t>Исполнитель имеет право:</w:t>
      </w:r>
    </w:p>
    <w:p w:rsidR="00545E2D" w:rsidRPr="00545E2D" w:rsidRDefault="006C3F26" w:rsidP="00545E2D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sz w:val="18"/>
          <w:szCs w:val="18"/>
        </w:rPr>
      </w:pPr>
      <w:r>
        <w:rPr>
          <w:color w:val="auto"/>
          <w:sz w:val="18"/>
          <w:szCs w:val="18"/>
          <w:lang w:eastAsia="ru-RU"/>
        </w:rPr>
        <w:t>т</w:t>
      </w:r>
      <w:r w:rsidRPr="006C3F26">
        <w:rPr>
          <w:color w:val="auto"/>
          <w:sz w:val="18"/>
          <w:szCs w:val="18"/>
          <w:lang w:eastAsia="ru-RU"/>
        </w:rPr>
        <w:t xml:space="preserve">ребовать от </w:t>
      </w:r>
      <w:r>
        <w:rPr>
          <w:color w:val="auto"/>
          <w:sz w:val="18"/>
          <w:szCs w:val="18"/>
          <w:lang w:eastAsia="ru-RU"/>
        </w:rPr>
        <w:t>П</w:t>
      </w:r>
      <w:r w:rsidRPr="006C3F26">
        <w:rPr>
          <w:color w:val="auto"/>
          <w:sz w:val="18"/>
          <w:szCs w:val="18"/>
          <w:lang w:eastAsia="ru-RU"/>
        </w:rPr>
        <w:t xml:space="preserve">ациента </w:t>
      </w:r>
      <w:r>
        <w:rPr>
          <w:color w:val="auto"/>
          <w:sz w:val="18"/>
          <w:szCs w:val="18"/>
          <w:lang w:eastAsia="ru-RU"/>
        </w:rPr>
        <w:t>пред</w:t>
      </w:r>
      <w:r w:rsidRPr="006C3F26">
        <w:rPr>
          <w:color w:val="auto"/>
          <w:sz w:val="18"/>
          <w:szCs w:val="18"/>
          <w:lang w:eastAsia="ru-RU"/>
        </w:rPr>
        <w:t xml:space="preserve">ставления информации о состоянии его здоровья (ранее перенесенных и наследственных заболеваниях, противопоказаниях по применению лекарственных средств и т.п.), необходимой для оказания медицинских услуг согласно настоящему </w:t>
      </w:r>
      <w:r>
        <w:rPr>
          <w:color w:val="auto"/>
          <w:sz w:val="18"/>
          <w:szCs w:val="18"/>
          <w:lang w:eastAsia="ru-RU"/>
        </w:rPr>
        <w:t>Д</w:t>
      </w:r>
      <w:r w:rsidRPr="006C3F26">
        <w:rPr>
          <w:color w:val="auto"/>
          <w:sz w:val="18"/>
          <w:szCs w:val="18"/>
          <w:lang w:eastAsia="ru-RU"/>
        </w:rPr>
        <w:t>оговору</w:t>
      </w:r>
      <w:r>
        <w:rPr>
          <w:color w:val="auto"/>
          <w:sz w:val="18"/>
          <w:szCs w:val="18"/>
          <w:lang w:eastAsia="ru-RU"/>
        </w:rPr>
        <w:t xml:space="preserve">. </w:t>
      </w:r>
      <w:r w:rsidR="00545E2D" w:rsidRPr="00545E2D">
        <w:rPr>
          <w:color w:val="auto"/>
          <w:sz w:val="18"/>
          <w:szCs w:val="18"/>
          <w:lang w:eastAsia="ru-RU"/>
        </w:rPr>
        <w:t>В случае непре</w:t>
      </w:r>
      <w:r w:rsidR="00DC19AE">
        <w:rPr>
          <w:color w:val="auto"/>
          <w:sz w:val="18"/>
          <w:szCs w:val="18"/>
          <w:lang w:eastAsia="ru-RU"/>
        </w:rPr>
        <w:t>д</w:t>
      </w:r>
      <w:r w:rsidR="00545E2D" w:rsidRPr="00545E2D">
        <w:rPr>
          <w:color w:val="auto"/>
          <w:sz w:val="18"/>
          <w:szCs w:val="18"/>
          <w:lang w:eastAsia="ru-RU"/>
        </w:rPr>
        <w:t>ставления либо неполного или неве</w:t>
      </w:r>
      <w:r w:rsidR="00DC19AE">
        <w:rPr>
          <w:color w:val="auto"/>
          <w:sz w:val="18"/>
          <w:szCs w:val="18"/>
          <w:lang w:eastAsia="ru-RU"/>
        </w:rPr>
        <w:t>рного пред</w:t>
      </w:r>
      <w:r w:rsidR="00545E2D" w:rsidRPr="00545E2D">
        <w:rPr>
          <w:color w:val="auto"/>
          <w:sz w:val="18"/>
          <w:szCs w:val="18"/>
          <w:lang w:eastAsia="ru-RU"/>
        </w:rPr>
        <w:t xml:space="preserve">ставления </w:t>
      </w:r>
      <w:r w:rsidR="00545E2D">
        <w:rPr>
          <w:color w:val="auto"/>
          <w:sz w:val="18"/>
          <w:szCs w:val="18"/>
          <w:lang w:eastAsia="ru-RU"/>
        </w:rPr>
        <w:t>Пациентом</w:t>
      </w:r>
      <w:r w:rsidR="00545E2D" w:rsidRPr="00545E2D">
        <w:rPr>
          <w:color w:val="auto"/>
          <w:sz w:val="18"/>
          <w:szCs w:val="18"/>
          <w:lang w:eastAsia="ru-RU"/>
        </w:rPr>
        <w:t xml:space="preserve"> информации Исполнитель имеет право приостановить исполнение своих обязательств</w:t>
      </w:r>
      <w:r w:rsidR="00DC19AE">
        <w:rPr>
          <w:color w:val="auto"/>
          <w:sz w:val="18"/>
          <w:szCs w:val="18"/>
          <w:lang w:eastAsia="ru-RU"/>
        </w:rPr>
        <w:t xml:space="preserve"> по настоящему Договору до пред</w:t>
      </w:r>
      <w:r w:rsidR="00545E2D" w:rsidRPr="00545E2D">
        <w:rPr>
          <w:color w:val="auto"/>
          <w:sz w:val="18"/>
          <w:szCs w:val="18"/>
          <w:lang w:eastAsia="ru-RU"/>
        </w:rPr>
        <w:t>ставления необходимой информации</w:t>
      </w:r>
      <w:r w:rsidR="00545E2D">
        <w:rPr>
          <w:color w:val="auto"/>
          <w:sz w:val="18"/>
          <w:szCs w:val="18"/>
          <w:lang w:eastAsia="ru-RU"/>
        </w:rPr>
        <w:t>;</w:t>
      </w:r>
    </w:p>
    <w:p w:rsidR="00DC19AE" w:rsidRPr="00CE3E05" w:rsidRDefault="00545E2D" w:rsidP="00DC19AE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sz w:val="18"/>
          <w:szCs w:val="18"/>
        </w:rPr>
      </w:pPr>
      <w:r>
        <w:rPr>
          <w:bCs/>
          <w:sz w:val="18"/>
          <w:szCs w:val="18"/>
          <w:lang w:eastAsia="ru-RU"/>
        </w:rPr>
        <w:t>т</w:t>
      </w:r>
      <w:r w:rsidR="001D538D" w:rsidRPr="00CB158C">
        <w:rPr>
          <w:bCs/>
          <w:sz w:val="18"/>
          <w:szCs w:val="18"/>
          <w:lang w:eastAsia="ru-RU"/>
        </w:rPr>
        <w:t xml:space="preserve">ребовать от Пациента подписания </w:t>
      </w:r>
      <w:r w:rsidR="00D32C01" w:rsidRPr="00CB158C">
        <w:rPr>
          <w:bCs/>
          <w:sz w:val="18"/>
          <w:szCs w:val="18"/>
          <w:lang w:eastAsia="ru-RU"/>
        </w:rPr>
        <w:t>и</w:t>
      </w:r>
      <w:r w:rsidR="001D538D" w:rsidRPr="00CB158C">
        <w:rPr>
          <w:bCs/>
          <w:sz w:val="18"/>
          <w:szCs w:val="18"/>
          <w:lang w:eastAsia="ru-RU"/>
        </w:rPr>
        <w:t xml:space="preserve">нформированного </w:t>
      </w:r>
      <w:r w:rsidR="00D32C01" w:rsidRPr="00CB158C">
        <w:rPr>
          <w:bCs/>
          <w:sz w:val="18"/>
          <w:szCs w:val="18"/>
          <w:lang w:eastAsia="ru-RU"/>
        </w:rPr>
        <w:t xml:space="preserve">добровольного </w:t>
      </w:r>
      <w:r w:rsidR="001D538D" w:rsidRPr="00CB158C">
        <w:rPr>
          <w:bCs/>
          <w:sz w:val="18"/>
          <w:szCs w:val="18"/>
          <w:lang w:eastAsia="ru-RU"/>
        </w:rPr>
        <w:t xml:space="preserve">согласия на медицинское вмешательство либо письменного отказа от медицинского вмешательства </w:t>
      </w:r>
      <w:r w:rsidR="00B95B70" w:rsidRPr="00CB158C">
        <w:rPr>
          <w:bCs/>
          <w:sz w:val="18"/>
          <w:szCs w:val="18"/>
          <w:lang w:eastAsia="ru-RU"/>
        </w:rPr>
        <w:t>при</w:t>
      </w:r>
      <w:r w:rsidR="001D538D" w:rsidRPr="00CB158C">
        <w:rPr>
          <w:bCs/>
          <w:sz w:val="18"/>
          <w:szCs w:val="18"/>
          <w:lang w:eastAsia="ru-RU"/>
        </w:rPr>
        <w:t xml:space="preserve"> определени</w:t>
      </w:r>
      <w:r w:rsidR="00B95B70" w:rsidRPr="00CB158C">
        <w:rPr>
          <w:bCs/>
          <w:sz w:val="18"/>
          <w:szCs w:val="18"/>
          <w:lang w:eastAsia="ru-RU"/>
        </w:rPr>
        <w:t>и</w:t>
      </w:r>
      <w:r w:rsidR="001D538D" w:rsidRPr="00CB158C">
        <w:rPr>
          <w:bCs/>
          <w:sz w:val="18"/>
          <w:szCs w:val="18"/>
          <w:lang w:eastAsia="ru-RU"/>
        </w:rPr>
        <w:t xml:space="preserve"> необходимости соответствующего вмешательств</w:t>
      </w:r>
      <w:r w:rsidR="00484E1D" w:rsidRPr="00CB158C">
        <w:rPr>
          <w:bCs/>
          <w:sz w:val="18"/>
          <w:szCs w:val="18"/>
          <w:lang w:eastAsia="ru-RU"/>
        </w:rPr>
        <w:t xml:space="preserve">а, кроме случаев, </w:t>
      </w:r>
      <w:r w:rsidR="00B95B70" w:rsidRPr="00CB158C">
        <w:rPr>
          <w:bCs/>
          <w:sz w:val="18"/>
          <w:szCs w:val="18"/>
          <w:lang w:eastAsia="ru-RU"/>
        </w:rPr>
        <w:t xml:space="preserve">когда </w:t>
      </w:r>
      <w:r w:rsidR="00CE3E05">
        <w:rPr>
          <w:bCs/>
          <w:sz w:val="18"/>
          <w:szCs w:val="18"/>
          <w:lang w:eastAsia="ru-RU"/>
        </w:rPr>
        <w:t xml:space="preserve">Исполнитель вправе производить </w:t>
      </w:r>
      <w:r w:rsidR="00B95B70" w:rsidRPr="00CB158C">
        <w:rPr>
          <w:bCs/>
          <w:sz w:val="18"/>
          <w:szCs w:val="18"/>
          <w:lang w:eastAsia="ru-RU"/>
        </w:rPr>
        <w:t xml:space="preserve">медицинское вмешательство без получения информированного добровольного согласия (ч. 9 ст. 20 </w:t>
      </w:r>
      <w:r w:rsidR="00CB158C" w:rsidRPr="00CB158C">
        <w:rPr>
          <w:bCs/>
          <w:sz w:val="18"/>
          <w:szCs w:val="18"/>
          <w:lang w:eastAsia="ru-RU"/>
        </w:rPr>
        <w:t>Федерального закона от 21.11.2011 № 323-ФЗ «Об основах охраны здоровья граждан в Российской Федерации»</w:t>
      </w:r>
      <w:r w:rsidR="00B95B70" w:rsidRPr="00CB158C">
        <w:rPr>
          <w:bCs/>
          <w:sz w:val="18"/>
          <w:szCs w:val="18"/>
          <w:lang w:eastAsia="ru-RU"/>
        </w:rPr>
        <w:t>)</w:t>
      </w:r>
      <w:r>
        <w:rPr>
          <w:bCs/>
          <w:sz w:val="18"/>
          <w:szCs w:val="18"/>
          <w:lang w:eastAsia="ru-RU"/>
        </w:rPr>
        <w:t>;</w:t>
      </w:r>
    </w:p>
    <w:p w:rsidR="00CE3E05" w:rsidRDefault="00CE3E05" w:rsidP="00DC19AE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sz w:val="18"/>
          <w:szCs w:val="18"/>
        </w:rPr>
      </w:pPr>
      <w:r w:rsidRPr="00CE3E05">
        <w:rPr>
          <w:sz w:val="18"/>
          <w:szCs w:val="18"/>
        </w:rPr>
        <w:t xml:space="preserve">привлекать при необходимости в ходе лечения Пациента и с его согласия иные медицинские организации и специалистов по вопросу оказания услуг, </w:t>
      </w:r>
      <w:r w:rsidRPr="00CE3E05">
        <w:rPr>
          <w:bCs/>
          <w:sz w:val="18"/>
          <w:szCs w:val="18"/>
          <w:lang w:eastAsia="ru-RU"/>
        </w:rPr>
        <w:t>предусмотренных настоящим Договором</w:t>
      </w:r>
      <w:r w:rsidRPr="00CE3E05">
        <w:rPr>
          <w:sz w:val="18"/>
          <w:szCs w:val="18"/>
        </w:rPr>
        <w:t>;</w:t>
      </w:r>
    </w:p>
    <w:p w:rsidR="0086647A" w:rsidRDefault="0086647A" w:rsidP="00DC19AE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sz w:val="18"/>
          <w:szCs w:val="18"/>
        </w:rPr>
      </w:pPr>
      <w:r w:rsidRPr="0086647A">
        <w:rPr>
          <w:sz w:val="18"/>
          <w:szCs w:val="18"/>
        </w:rPr>
        <w:t>определять правила поведения пациентов и доводить их до Пациента</w:t>
      </w:r>
      <w:r w:rsidR="00445A82">
        <w:rPr>
          <w:sz w:val="18"/>
          <w:szCs w:val="18"/>
        </w:rPr>
        <w:t xml:space="preserve"> </w:t>
      </w:r>
      <w:r w:rsidR="00445A82" w:rsidRPr="000E44E0">
        <w:rPr>
          <w:color w:val="auto"/>
          <w:sz w:val="18"/>
          <w:szCs w:val="18"/>
          <w:lang w:eastAsia="ru-RU"/>
        </w:rPr>
        <w:t>(посредством размещения информации на сайте Исполнителя или по требованию Пациента лично)</w:t>
      </w:r>
      <w:r>
        <w:rPr>
          <w:sz w:val="18"/>
          <w:szCs w:val="18"/>
        </w:rPr>
        <w:t>;</w:t>
      </w:r>
    </w:p>
    <w:p w:rsidR="005F58E7" w:rsidRDefault="0086647A" w:rsidP="005F58E7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sz w:val="18"/>
          <w:szCs w:val="18"/>
        </w:rPr>
      </w:pPr>
      <w:r>
        <w:rPr>
          <w:sz w:val="18"/>
          <w:szCs w:val="18"/>
        </w:rPr>
        <w:t>п</w:t>
      </w:r>
      <w:r w:rsidRPr="0086647A">
        <w:rPr>
          <w:sz w:val="18"/>
          <w:szCs w:val="18"/>
        </w:rPr>
        <w:t xml:space="preserve">роизводить медицинские манипуляции, связанные с лечением </w:t>
      </w:r>
      <w:r>
        <w:rPr>
          <w:sz w:val="18"/>
          <w:szCs w:val="18"/>
        </w:rPr>
        <w:t>П</w:t>
      </w:r>
      <w:r w:rsidRPr="0086647A">
        <w:rPr>
          <w:sz w:val="18"/>
          <w:szCs w:val="18"/>
        </w:rPr>
        <w:t xml:space="preserve">ациента, в соответствии с режимом деятельности </w:t>
      </w:r>
      <w:r>
        <w:rPr>
          <w:sz w:val="18"/>
          <w:szCs w:val="18"/>
        </w:rPr>
        <w:t>Исполнителя;</w:t>
      </w:r>
    </w:p>
    <w:p w:rsidR="00376713" w:rsidRDefault="00376713" w:rsidP="005F58E7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sz w:val="18"/>
          <w:szCs w:val="18"/>
        </w:rPr>
      </w:pPr>
      <w:r>
        <w:rPr>
          <w:sz w:val="18"/>
          <w:szCs w:val="18"/>
        </w:rPr>
        <w:t>с</w:t>
      </w:r>
      <w:r w:rsidRPr="00376713">
        <w:rPr>
          <w:sz w:val="18"/>
          <w:szCs w:val="18"/>
        </w:rPr>
        <w:t>оздавать локальные информационные системы, содержащие данные о пациентах и об оказываемых им медицинских услугах, с соблюдением установленных законодательством Российской Федерации требований о защите персональных данных и соблю</w:t>
      </w:r>
      <w:r>
        <w:rPr>
          <w:sz w:val="18"/>
          <w:szCs w:val="18"/>
        </w:rPr>
        <w:t>дением врачебной тайны;</w:t>
      </w:r>
    </w:p>
    <w:p w:rsidR="005F58E7" w:rsidRPr="005F58E7" w:rsidRDefault="005F58E7" w:rsidP="005F58E7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sz w:val="18"/>
          <w:szCs w:val="18"/>
        </w:rPr>
      </w:pPr>
      <w:r>
        <w:rPr>
          <w:color w:val="auto"/>
          <w:sz w:val="18"/>
          <w:szCs w:val="18"/>
          <w:lang w:eastAsia="ru-RU"/>
        </w:rPr>
        <w:t>т</w:t>
      </w:r>
      <w:r w:rsidRPr="005F58E7">
        <w:rPr>
          <w:color w:val="auto"/>
          <w:sz w:val="18"/>
          <w:szCs w:val="18"/>
          <w:lang w:eastAsia="ru-RU"/>
        </w:rPr>
        <w:t xml:space="preserve">ребовать оплаты услуг, оказанных </w:t>
      </w:r>
      <w:r>
        <w:rPr>
          <w:color w:val="auto"/>
          <w:sz w:val="18"/>
          <w:szCs w:val="18"/>
          <w:lang w:eastAsia="ru-RU"/>
        </w:rPr>
        <w:t>Пациенту</w:t>
      </w:r>
      <w:r w:rsidRPr="005F58E7">
        <w:rPr>
          <w:color w:val="auto"/>
          <w:sz w:val="18"/>
          <w:szCs w:val="18"/>
          <w:lang w:eastAsia="ru-RU"/>
        </w:rPr>
        <w:t xml:space="preserve"> по настоящему Договору</w:t>
      </w:r>
      <w:r>
        <w:rPr>
          <w:color w:val="auto"/>
          <w:sz w:val="18"/>
          <w:szCs w:val="18"/>
          <w:lang w:eastAsia="ru-RU"/>
        </w:rPr>
        <w:t>;</w:t>
      </w:r>
    </w:p>
    <w:p w:rsidR="0086647A" w:rsidRPr="00791B71" w:rsidRDefault="0086647A" w:rsidP="00DC19AE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sz w:val="18"/>
          <w:szCs w:val="18"/>
        </w:rPr>
      </w:pPr>
      <w:r w:rsidRPr="00791B71">
        <w:rPr>
          <w:sz w:val="18"/>
          <w:szCs w:val="18"/>
        </w:rPr>
        <w:t>отказаться от исполнения обязательств по настоящему Договору в следующих случаях:</w:t>
      </w:r>
    </w:p>
    <w:p w:rsidR="0086647A" w:rsidRPr="00791B71" w:rsidRDefault="005F58E7" w:rsidP="00B3266D">
      <w:pPr>
        <w:pStyle w:val="5"/>
        <w:numPr>
          <w:ilvl w:val="0"/>
          <w:numId w:val="20"/>
        </w:numPr>
        <w:shd w:val="clear" w:color="auto" w:fill="auto"/>
        <w:spacing w:line="240" w:lineRule="auto"/>
        <w:ind w:left="709" w:right="20" w:hanging="425"/>
        <w:jc w:val="both"/>
        <w:rPr>
          <w:sz w:val="18"/>
          <w:szCs w:val="18"/>
        </w:rPr>
      </w:pPr>
      <w:r w:rsidRPr="00791B71">
        <w:rPr>
          <w:sz w:val="18"/>
          <w:szCs w:val="18"/>
        </w:rPr>
        <w:t xml:space="preserve">в случае если по медицинским показателям услуга принесет вред жизни (здоровью) </w:t>
      </w:r>
      <w:r w:rsidR="001F311D">
        <w:rPr>
          <w:sz w:val="18"/>
          <w:szCs w:val="18"/>
        </w:rPr>
        <w:t>П</w:t>
      </w:r>
      <w:r w:rsidRPr="00791B71">
        <w:rPr>
          <w:sz w:val="18"/>
          <w:szCs w:val="18"/>
        </w:rPr>
        <w:t>ациента или может содержать в себе неоправданный риск наступления подобных последствий;</w:t>
      </w:r>
    </w:p>
    <w:p w:rsidR="005F58E7" w:rsidRPr="00791B71" w:rsidRDefault="005F58E7" w:rsidP="00B3266D">
      <w:pPr>
        <w:pStyle w:val="5"/>
        <w:numPr>
          <w:ilvl w:val="0"/>
          <w:numId w:val="20"/>
        </w:numPr>
        <w:shd w:val="clear" w:color="auto" w:fill="auto"/>
        <w:spacing w:line="240" w:lineRule="auto"/>
        <w:ind w:left="709" w:right="20" w:hanging="425"/>
        <w:jc w:val="both"/>
        <w:rPr>
          <w:color w:val="auto"/>
          <w:sz w:val="18"/>
          <w:szCs w:val="18"/>
          <w:lang w:eastAsia="ru-RU"/>
        </w:rPr>
      </w:pPr>
      <w:r w:rsidRPr="00791B71">
        <w:rPr>
          <w:color w:val="auto"/>
          <w:sz w:val="18"/>
          <w:szCs w:val="18"/>
          <w:lang w:eastAsia="ru-RU"/>
        </w:rPr>
        <w:lastRenderedPageBreak/>
        <w:t>в случае непредставления либо неполного или неверного представления Пациентом информации, указанной в п. 2.1.1 настоящего Договора;</w:t>
      </w:r>
    </w:p>
    <w:p w:rsidR="00376713" w:rsidRPr="00791B71" w:rsidRDefault="00376713" w:rsidP="00B3266D">
      <w:pPr>
        <w:pStyle w:val="5"/>
        <w:numPr>
          <w:ilvl w:val="0"/>
          <w:numId w:val="20"/>
        </w:numPr>
        <w:shd w:val="clear" w:color="auto" w:fill="auto"/>
        <w:spacing w:line="240" w:lineRule="auto"/>
        <w:ind w:left="709" w:right="20" w:hanging="425"/>
        <w:jc w:val="both"/>
        <w:rPr>
          <w:color w:val="auto"/>
          <w:sz w:val="18"/>
          <w:szCs w:val="18"/>
          <w:lang w:eastAsia="ru-RU"/>
        </w:rPr>
      </w:pPr>
      <w:r w:rsidRPr="00791B71">
        <w:rPr>
          <w:color w:val="auto"/>
          <w:sz w:val="18"/>
          <w:szCs w:val="18"/>
          <w:lang w:eastAsia="ru-RU"/>
        </w:rPr>
        <w:t>в случае непредставления Пациентом</w:t>
      </w:r>
      <w:r w:rsidRPr="00791B71">
        <w:rPr>
          <w:bCs/>
          <w:sz w:val="18"/>
          <w:szCs w:val="18"/>
          <w:lang w:eastAsia="ru-RU"/>
        </w:rPr>
        <w:t xml:space="preserve"> информированного добровольного согласия на медицинское вмешательство либо письменного отказа от медицинского вмешательства при определении необходимости соответствующего вмешательства</w:t>
      </w:r>
      <w:r w:rsidR="00DC015D" w:rsidRPr="00791B71">
        <w:rPr>
          <w:bCs/>
          <w:sz w:val="18"/>
          <w:szCs w:val="18"/>
          <w:lang w:eastAsia="ru-RU"/>
        </w:rPr>
        <w:t>, кроме случаев, когда Исполнитель вправе производить медицинское вмешательство без получения информированного добровольного согласия (ч. 9 ст. 20 Федерального закона от 21.11.2011 № 323-ФЗ «Об основах охраны здоровья граждан в Российской Федерации»);</w:t>
      </w:r>
    </w:p>
    <w:p w:rsidR="000F293F" w:rsidRPr="00791B71" w:rsidRDefault="005F58E7" w:rsidP="00B3266D">
      <w:pPr>
        <w:pStyle w:val="5"/>
        <w:numPr>
          <w:ilvl w:val="0"/>
          <w:numId w:val="20"/>
        </w:numPr>
        <w:shd w:val="clear" w:color="auto" w:fill="auto"/>
        <w:spacing w:line="240" w:lineRule="auto"/>
        <w:ind w:left="709" w:right="20" w:hanging="425"/>
        <w:jc w:val="both"/>
        <w:rPr>
          <w:color w:val="auto"/>
          <w:sz w:val="18"/>
          <w:szCs w:val="18"/>
          <w:lang w:eastAsia="ru-RU"/>
        </w:rPr>
      </w:pPr>
      <w:r w:rsidRPr="00791B71">
        <w:rPr>
          <w:color w:val="auto"/>
          <w:sz w:val="18"/>
          <w:szCs w:val="18"/>
          <w:lang w:eastAsia="ru-RU"/>
        </w:rPr>
        <w:t xml:space="preserve">в случае неоплаты </w:t>
      </w:r>
      <w:r w:rsidR="005F0C16" w:rsidRPr="00791B71">
        <w:rPr>
          <w:color w:val="auto"/>
          <w:sz w:val="18"/>
          <w:szCs w:val="18"/>
          <w:lang w:eastAsia="ru-RU"/>
        </w:rPr>
        <w:t xml:space="preserve">стоимости услуг </w:t>
      </w:r>
      <w:r w:rsidR="000F293F" w:rsidRPr="00791B71">
        <w:rPr>
          <w:color w:val="auto"/>
          <w:sz w:val="18"/>
          <w:szCs w:val="18"/>
          <w:lang w:eastAsia="ru-RU"/>
        </w:rPr>
        <w:t xml:space="preserve">(если Сторонами согласована предварительная оплата услуг) либо нарушения срока оплаты </w:t>
      </w:r>
      <w:r w:rsidR="00376713" w:rsidRPr="00791B71">
        <w:rPr>
          <w:color w:val="auto"/>
          <w:sz w:val="18"/>
          <w:szCs w:val="18"/>
          <w:lang w:eastAsia="ru-RU"/>
        </w:rPr>
        <w:t xml:space="preserve">оказанных </w:t>
      </w:r>
      <w:r w:rsidR="000F293F" w:rsidRPr="00791B71">
        <w:rPr>
          <w:color w:val="auto"/>
          <w:sz w:val="18"/>
          <w:szCs w:val="18"/>
          <w:lang w:eastAsia="ru-RU"/>
        </w:rPr>
        <w:t xml:space="preserve">услуг </w:t>
      </w:r>
      <w:r w:rsidR="00376713" w:rsidRPr="00791B71">
        <w:rPr>
          <w:color w:val="auto"/>
          <w:sz w:val="18"/>
          <w:szCs w:val="18"/>
          <w:lang w:eastAsia="ru-RU"/>
        </w:rPr>
        <w:t>более чем на 30 (тридцать) календарных дней (если Сторонами согласована оплата после оказания услуги).</w:t>
      </w:r>
    </w:p>
    <w:p w:rsidR="000F73A6" w:rsidRPr="0006327A" w:rsidRDefault="000F73A6" w:rsidP="00341F46">
      <w:pPr>
        <w:pStyle w:val="5"/>
        <w:numPr>
          <w:ilvl w:val="1"/>
          <w:numId w:val="19"/>
        </w:numPr>
        <w:shd w:val="clear" w:color="auto" w:fill="auto"/>
        <w:tabs>
          <w:tab w:val="left" w:pos="709"/>
        </w:tabs>
        <w:spacing w:line="240" w:lineRule="auto"/>
        <w:ind w:left="0" w:right="20" w:firstLine="0"/>
        <w:jc w:val="both"/>
        <w:rPr>
          <w:color w:val="auto"/>
          <w:sz w:val="18"/>
          <w:szCs w:val="18"/>
          <w:u w:val="single"/>
          <w:lang w:eastAsia="ru-RU"/>
        </w:rPr>
      </w:pPr>
      <w:r w:rsidRPr="0006327A">
        <w:rPr>
          <w:color w:val="auto"/>
          <w:sz w:val="18"/>
          <w:szCs w:val="18"/>
          <w:u w:val="single"/>
          <w:lang w:eastAsia="ru-RU"/>
        </w:rPr>
        <w:t>Исполнитель обязан:</w:t>
      </w:r>
    </w:p>
    <w:p w:rsidR="00310EE0" w:rsidRPr="00310EE0" w:rsidRDefault="00310EE0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>
        <w:rPr>
          <w:color w:val="auto"/>
          <w:sz w:val="18"/>
          <w:szCs w:val="18"/>
          <w:lang w:eastAsia="ru-RU"/>
        </w:rPr>
        <w:t>о</w:t>
      </w:r>
      <w:r w:rsidRPr="00310EE0">
        <w:rPr>
          <w:color w:val="auto"/>
          <w:sz w:val="18"/>
          <w:szCs w:val="18"/>
          <w:lang w:eastAsia="ru-RU"/>
        </w:rPr>
        <w:t xml:space="preserve">беспечить </w:t>
      </w:r>
      <w:r>
        <w:rPr>
          <w:color w:val="auto"/>
          <w:sz w:val="18"/>
          <w:szCs w:val="18"/>
          <w:lang w:eastAsia="ru-RU"/>
        </w:rPr>
        <w:t xml:space="preserve">Пациента </w:t>
      </w:r>
      <w:r w:rsidRPr="00310EE0">
        <w:rPr>
          <w:color w:val="auto"/>
          <w:sz w:val="18"/>
          <w:szCs w:val="18"/>
          <w:lang w:eastAsia="ru-RU"/>
        </w:rPr>
        <w:t>бесплатной, доступной и достоверной информацией о платных медицинских услугах, содержащей следующие сведения:</w:t>
      </w:r>
    </w:p>
    <w:p w:rsidR="00310EE0" w:rsidRPr="008E1245" w:rsidRDefault="00310EE0" w:rsidP="004C5862">
      <w:pPr>
        <w:pStyle w:val="ad"/>
        <w:widowControl/>
        <w:numPr>
          <w:ilvl w:val="0"/>
          <w:numId w:val="21"/>
        </w:numPr>
        <w:autoSpaceDE w:val="0"/>
        <w:autoSpaceDN w:val="0"/>
        <w:adjustRightInd w:val="0"/>
        <w:ind w:left="709" w:hanging="425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о порядке оказания медицинской помощи и стандартах медицинской помощи, применяемых при предостав</w:t>
      </w:r>
      <w:r w:rsidR="0006327A"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 xml:space="preserve">лении платных медицинских услуг, </w:t>
      </w:r>
      <w:r w:rsidR="0006327A" w:rsidRPr="008E1245">
        <w:rPr>
          <w:rStyle w:val="10"/>
          <w:rFonts w:eastAsia="Courier New"/>
          <w:sz w:val="18"/>
          <w:szCs w:val="18"/>
        </w:rPr>
        <w:t>возможности осуществления отдельных консультаций или медицинских вмешательств, в том числе в объеме, превышающем объем выполняемого стандарта медицинской помощи;</w:t>
      </w:r>
    </w:p>
    <w:p w:rsidR="00310EE0" w:rsidRPr="008E1245" w:rsidRDefault="00310EE0" w:rsidP="004C5862">
      <w:pPr>
        <w:pStyle w:val="ad"/>
        <w:widowControl/>
        <w:numPr>
          <w:ilvl w:val="0"/>
          <w:numId w:val="21"/>
        </w:numPr>
        <w:autoSpaceDE w:val="0"/>
        <w:autoSpaceDN w:val="0"/>
        <w:adjustRightInd w:val="0"/>
        <w:ind w:left="709" w:hanging="425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</w:r>
    </w:p>
    <w:p w:rsidR="00310EE0" w:rsidRPr="008E1245" w:rsidRDefault="00310EE0" w:rsidP="004C5862">
      <w:pPr>
        <w:pStyle w:val="ad"/>
        <w:widowControl/>
        <w:numPr>
          <w:ilvl w:val="0"/>
          <w:numId w:val="21"/>
        </w:numPr>
        <w:autoSpaceDE w:val="0"/>
        <w:autoSpaceDN w:val="0"/>
        <w:adjustRightInd w:val="0"/>
        <w:ind w:left="709" w:hanging="425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о методах оказания медицинской помощи, связанных с ними рисках, возможных видах медицинского вмешательства, их последствиях и ожидаемых результатах оказания медицинской помощи;</w:t>
      </w:r>
    </w:p>
    <w:p w:rsidR="00B1057B" w:rsidRPr="008E1245" w:rsidRDefault="00310EE0" w:rsidP="004C5862">
      <w:pPr>
        <w:pStyle w:val="ad"/>
        <w:widowControl/>
        <w:numPr>
          <w:ilvl w:val="0"/>
          <w:numId w:val="21"/>
        </w:numPr>
        <w:autoSpaceDE w:val="0"/>
        <w:autoSpaceDN w:val="0"/>
        <w:adjustRightInd w:val="0"/>
        <w:ind w:left="709" w:hanging="425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другие сведения, относящиеся к предмету настоящего Договора;</w:t>
      </w:r>
    </w:p>
    <w:p w:rsidR="00FE3730" w:rsidRPr="008E1245" w:rsidRDefault="007E2F21" w:rsidP="004C5862">
      <w:pPr>
        <w:pStyle w:val="ad"/>
        <w:widowControl/>
        <w:numPr>
          <w:ilvl w:val="2"/>
          <w:numId w:val="19"/>
        </w:numPr>
        <w:autoSpaceDE w:val="0"/>
        <w:autoSpaceDN w:val="0"/>
        <w:adjustRightInd w:val="0"/>
        <w:ind w:left="0" w:firstLine="0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 xml:space="preserve">представлять для ознакомления по требованию </w:t>
      </w:r>
      <w:r w:rsidR="00510C01"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Пациента/Заказчика</w:t>
      </w: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:</w:t>
      </w:r>
    </w:p>
    <w:p w:rsidR="007E2F21" w:rsidRPr="008E1245" w:rsidRDefault="007E2F21" w:rsidP="007E2F21">
      <w:pPr>
        <w:pStyle w:val="ad"/>
        <w:widowControl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копию учредительного документа Исполнителя, положение о его филиале (отделении, другом территориально обособленном структурном подразделении), участвующем в предоставлении платных медицинских услуг;</w:t>
      </w:r>
    </w:p>
    <w:p w:rsidR="007E2F21" w:rsidRPr="008E1245" w:rsidRDefault="007E2F21" w:rsidP="007E2F21">
      <w:pPr>
        <w:pStyle w:val="ad"/>
        <w:widowControl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копию лицензии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лицензией;</w:t>
      </w:r>
    </w:p>
    <w:p w:rsidR="00B139FD" w:rsidRPr="008E1245" w:rsidRDefault="00B139FD" w:rsidP="007E2F21">
      <w:pPr>
        <w:pStyle w:val="ad"/>
        <w:widowControl/>
        <w:numPr>
          <w:ilvl w:val="0"/>
          <w:numId w:val="22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выписку из единого государственного реестра юридических лиц;</w:t>
      </w:r>
    </w:p>
    <w:p w:rsidR="00B1057B" w:rsidRPr="008E1245" w:rsidRDefault="00B1057B" w:rsidP="004C5862">
      <w:pPr>
        <w:pStyle w:val="ad"/>
        <w:widowControl/>
        <w:numPr>
          <w:ilvl w:val="2"/>
          <w:numId w:val="19"/>
        </w:numPr>
        <w:autoSpaceDE w:val="0"/>
        <w:autoSpaceDN w:val="0"/>
        <w:adjustRightInd w:val="0"/>
        <w:ind w:left="0" w:firstLine="0"/>
        <w:jc w:val="both"/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 xml:space="preserve">организовывать и осуществлять медицинскую деятельность в соответствии с законодательными и иными нормативными правовыми актами Российской Федерации, в том числе </w:t>
      </w:r>
      <w:r w:rsidR="00A53143"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 xml:space="preserve">положением об организации оказания медицинской помощи по видам медицинской помощи, </w:t>
      </w: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 xml:space="preserve">порядками оказания медицинской помощи, на основе </w:t>
      </w:r>
      <w:r w:rsidR="00A53143"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 xml:space="preserve">клинических рекомендаций и с учетом </w:t>
      </w:r>
      <w:r w:rsidRPr="008E1245">
        <w:rPr>
          <w:rFonts w:ascii="Times New Roman" w:eastAsia="Times New Roman" w:hAnsi="Times New Roman" w:cs="Times New Roman"/>
          <w:color w:val="auto"/>
          <w:sz w:val="18"/>
          <w:szCs w:val="18"/>
          <w:lang w:eastAsia="ru-RU"/>
        </w:rPr>
        <w:t>стандартов медицинской помощи;</w:t>
      </w:r>
    </w:p>
    <w:p w:rsidR="00310EE0" w:rsidRPr="00194CAA" w:rsidRDefault="00310EE0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>
        <w:rPr>
          <w:bCs/>
          <w:sz w:val="18"/>
          <w:szCs w:val="18"/>
          <w:lang w:eastAsia="ru-RU"/>
        </w:rPr>
        <w:t>н</w:t>
      </w:r>
      <w:r w:rsidRPr="001A696A">
        <w:rPr>
          <w:bCs/>
          <w:sz w:val="18"/>
          <w:szCs w:val="18"/>
          <w:lang w:eastAsia="ru-RU"/>
        </w:rPr>
        <w:t>а основании проведенной консультации с Пациентом и его осмотра информировать Пациента о результатах осмотра</w:t>
      </w:r>
      <w:r>
        <w:rPr>
          <w:bCs/>
          <w:sz w:val="18"/>
          <w:szCs w:val="18"/>
          <w:lang w:eastAsia="ru-RU"/>
        </w:rPr>
        <w:t xml:space="preserve"> и </w:t>
      </w:r>
      <w:r w:rsidRPr="001A696A">
        <w:rPr>
          <w:bCs/>
          <w:sz w:val="18"/>
          <w:szCs w:val="18"/>
          <w:lang w:eastAsia="ru-RU"/>
        </w:rPr>
        <w:t>определить содержание медицинской услуги</w:t>
      </w:r>
      <w:r>
        <w:rPr>
          <w:bCs/>
          <w:sz w:val="18"/>
          <w:szCs w:val="18"/>
          <w:lang w:eastAsia="ru-RU"/>
        </w:rPr>
        <w:t>;</w:t>
      </w:r>
    </w:p>
    <w:p w:rsidR="00194CAA" w:rsidRPr="00310EE0" w:rsidRDefault="00194CAA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>
        <w:rPr>
          <w:color w:val="auto"/>
          <w:sz w:val="18"/>
          <w:szCs w:val="18"/>
          <w:lang w:eastAsia="ru-RU"/>
        </w:rPr>
        <w:t>в</w:t>
      </w:r>
      <w:r w:rsidRPr="00194CAA">
        <w:rPr>
          <w:color w:val="auto"/>
          <w:sz w:val="18"/>
          <w:szCs w:val="18"/>
          <w:lang w:eastAsia="ru-RU"/>
        </w:rPr>
        <w:t xml:space="preserve"> случае изменения состояния здоровья </w:t>
      </w:r>
      <w:r>
        <w:rPr>
          <w:color w:val="auto"/>
          <w:sz w:val="18"/>
          <w:szCs w:val="18"/>
          <w:lang w:eastAsia="ru-RU"/>
        </w:rPr>
        <w:t>П</w:t>
      </w:r>
      <w:r w:rsidRPr="00194CAA">
        <w:rPr>
          <w:color w:val="auto"/>
          <w:sz w:val="18"/>
          <w:szCs w:val="18"/>
          <w:lang w:eastAsia="ru-RU"/>
        </w:rPr>
        <w:t xml:space="preserve">ациента, обусловливающего необходимость изменения перечня (спектра) предусмотренных настоящим </w:t>
      </w:r>
      <w:r>
        <w:rPr>
          <w:color w:val="auto"/>
          <w:sz w:val="18"/>
          <w:szCs w:val="18"/>
          <w:lang w:eastAsia="ru-RU"/>
        </w:rPr>
        <w:t>Д</w:t>
      </w:r>
      <w:r w:rsidRPr="00194CAA">
        <w:rPr>
          <w:color w:val="auto"/>
          <w:sz w:val="18"/>
          <w:szCs w:val="18"/>
          <w:lang w:eastAsia="ru-RU"/>
        </w:rPr>
        <w:t xml:space="preserve">оговором медицинских услуг, немедленно поставить в известность об этом </w:t>
      </w:r>
      <w:r>
        <w:rPr>
          <w:color w:val="auto"/>
          <w:sz w:val="18"/>
          <w:szCs w:val="18"/>
          <w:lang w:eastAsia="ru-RU"/>
        </w:rPr>
        <w:t>П</w:t>
      </w:r>
      <w:r w:rsidRPr="00194CAA">
        <w:rPr>
          <w:color w:val="auto"/>
          <w:sz w:val="18"/>
          <w:szCs w:val="18"/>
          <w:lang w:eastAsia="ru-RU"/>
        </w:rPr>
        <w:t xml:space="preserve">ациента или его представителя для внесения соответствующих изменений в настоящий </w:t>
      </w:r>
      <w:r>
        <w:rPr>
          <w:color w:val="auto"/>
          <w:sz w:val="18"/>
          <w:szCs w:val="18"/>
          <w:lang w:eastAsia="ru-RU"/>
        </w:rPr>
        <w:t>Договор;</w:t>
      </w:r>
    </w:p>
    <w:p w:rsidR="00A91402" w:rsidRPr="00A91402" w:rsidRDefault="00310EE0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>
        <w:rPr>
          <w:color w:val="auto"/>
          <w:sz w:val="18"/>
          <w:szCs w:val="18"/>
          <w:lang w:eastAsia="ru-RU"/>
        </w:rPr>
        <w:t>о</w:t>
      </w:r>
      <w:r w:rsidRPr="00310EE0">
        <w:rPr>
          <w:color w:val="auto"/>
          <w:sz w:val="18"/>
          <w:szCs w:val="18"/>
          <w:lang w:eastAsia="ru-RU"/>
        </w:rPr>
        <w:t xml:space="preserve">казывать медицинские услуги в объеме, предусмотренном настоящим </w:t>
      </w:r>
      <w:r>
        <w:rPr>
          <w:color w:val="auto"/>
          <w:sz w:val="18"/>
          <w:szCs w:val="18"/>
          <w:lang w:eastAsia="ru-RU"/>
        </w:rPr>
        <w:t>Д</w:t>
      </w:r>
      <w:r w:rsidRPr="00310EE0">
        <w:rPr>
          <w:color w:val="auto"/>
          <w:sz w:val="18"/>
          <w:szCs w:val="18"/>
          <w:lang w:eastAsia="ru-RU"/>
        </w:rPr>
        <w:t>оговором, своевременно и качественно, согласно требованиям действующего законодательства</w:t>
      </w:r>
      <w:r>
        <w:rPr>
          <w:color w:val="auto"/>
          <w:sz w:val="18"/>
          <w:szCs w:val="18"/>
          <w:lang w:eastAsia="ru-RU"/>
        </w:rPr>
        <w:t xml:space="preserve">, </w:t>
      </w:r>
      <w:r w:rsidRPr="001A696A">
        <w:rPr>
          <w:bCs/>
          <w:sz w:val="18"/>
          <w:szCs w:val="18"/>
          <w:lang w:eastAsia="ru-RU"/>
        </w:rPr>
        <w:t>выбранной схеме и соответствующей методике</w:t>
      </w:r>
      <w:r>
        <w:rPr>
          <w:bCs/>
          <w:sz w:val="18"/>
          <w:szCs w:val="18"/>
          <w:lang w:eastAsia="ru-RU"/>
        </w:rPr>
        <w:t>;</w:t>
      </w:r>
    </w:p>
    <w:p w:rsidR="00A91402" w:rsidRPr="008E1245" w:rsidRDefault="00A91402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 w:rsidRPr="008E1245">
        <w:rPr>
          <w:color w:val="auto"/>
          <w:sz w:val="18"/>
          <w:szCs w:val="18"/>
          <w:lang w:eastAsia="ru-RU"/>
        </w:rPr>
        <w:t xml:space="preserve">представить Пациенту </w:t>
      </w:r>
      <w:r w:rsidR="000E44E0" w:rsidRPr="008E1245">
        <w:rPr>
          <w:color w:val="auto"/>
          <w:sz w:val="18"/>
          <w:szCs w:val="18"/>
          <w:lang w:eastAsia="ru-RU"/>
        </w:rPr>
        <w:t>(</w:t>
      </w:r>
      <w:r w:rsidR="00791B71" w:rsidRPr="008E1245">
        <w:rPr>
          <w:color w:val="auto"/>
          <w:sz w:val="18"/>
          <w:szCs w:val="18"/>
          <w:lang w:eastAsia="ru-RU"/>
        </w:rPr>
        <w:t xml:space="preserve">посредством размещения информации на сайте Исполнителя или по требованию Пациента </w:t>
      </w:r>
      <w:r w:rsidR="000E44E0" w:rsidRPr="008E1245">
        <w:rPr>
          <w:color w:val="auto"/>
          <w:sz w:val="18"/>
          <w:szCs w:val="18"/>
          <w:lang w:eastAsia="ru-RU"/>
        </w:rPr>
        <w:t xml:space="preserve">лично) </w:t>
      </w:r>
      <w:r w:rsidRPr="008E1245">
        <w:rPr>
          <w:color w:val="auto"/>
          <w:sz w:val="18"/>
          <w:szCs w:val="18"/>
          <w:lang w:eastAsia="ru-RU"/>
        </w:rPr>
        <w:t xml:space="preserve">список своих сотрудников, обладающих специальным образованием и профессиональными навыками, </w:t>
      </w:r>
      <w:r w:rsidR="005F6308" w:rsidRPr="008E1245">
        <w:rPr>
          <w:color w:val="auto"/>
          <w:sz w:val="18"/>
          <w:szCs w:val="18"/>
          <w:lang w:eastAsia="ru-RU"/>
        </w:rPr>
        <w:t xml:space="preserve">а также график их работы </w:t>
      </w:r>
      <w:r w:rsidRPr="008E1245">
        <w:rPr>
          <w:color w:val="auto"/>
          <w:sz w:val="18"/>
          <w:szCs w:val="18"/>
          <w:lang w:eastAsia="ru-RU"/>
        </w:rPr>
        <w:t xml:space="preserve">для ознакомления и закрепления за ним специалистов и/или лечащего врача, которые будут оказывать медицинские услуги. </w:t>
      </w:r>
      <w:r w:rsidRPr="008E1245">
        <w:rPr>
          <w:bCs/>
          <w:sz w:val="18"/>
          <w:szCs w:val="18"/>
          <w:lang w:eastAsia="ru-RU"/>
        </w:rPr>
        <w:t xml:space="preserve">В случае необходимости (отпуск, командировка, болезнь или тому подобное </w:t>
      </w:r>
      <w:r w:rsidRPr="008E1245">
        <w:rPr>
          <w:color w:val="auto"/>
          <w:sz w:val="18"/>
          <w:szCs w:val="18"/>
          <w:lang w:eastAsia="ru-RU"/>
        </w:rPr>
        <w:t>закрепленного за Пациентом специалиста и/или лечащего врача</w:t>
      </w:r>
      <w:r w:rsidRPr="008E1245">
        <w:rPr>
          <w:bCs/>
          <w:sz w:val="18"/>
          <w:szCs w:val="18"/>
          <w:lang w:eastAsia="ru-RU"/>
        </w:rPr>
        <w:t xml:space="preserve">) </w:t>
      </w:r>
      <w:r w:rsidR="00562D7B" w:rsidRPr="008E1245">
        <w:rPr>
          <w:bCs/>
          <w:sz w:val="18"/>
          <w:szCs w:val="18"/>
          <w:lang w:eastAsia="ru-RU"/>
        </w:rPr>
        <w:t xml:space="preserve">Исполнитель вправе с согласия Пациента </w:t>
      </w:r>
      <w:r w:rsidRPr="008E1245">
        <w:rPr>
          <w:bCs/>
          <w:sz w:val="18"/>
          <w:szCs w:val="18"/>
          <w:lang w:eastAsia="ru-RU"/>
        </w:rPr>
        <w:t xml:space="preserve">произвести временную или постоянную замену </w:t>
      </w:r>
      <w:r w:rsidRPr="008E1245">
        <w:rPr>
          <w:color w:val="auto"/>
          <w:sz w:val="18"/>
          <w:szCs w:val="18"/>
          <w:lang w:eastAsia="ru-RU"/>
        </w:rPr>
        <w:t>специалиста и/или лечащего врача</w:t>
      </w:r>
      <w:r w:rsidRPr="008E1245">
        <w:rPr>
          <w:bCs/>
          <w:sz w:val="18"/>
          <w:szCs w:val="18"/>
          <w:lang w:eastAsia="ru-RU"/>
        </w:rPr>
        <w:t>, оказывающих Пациенту услуги</w:t>
      </w:r>
      <w:r w:rsidR="00562D7B" w:rsidRPr="008E1245">
        <w:rPr>
          <w:bCs/>
          <w:sz w:val="18"/>
          <w:szCs w:val="18"/>
          <w:lang w:eastAsia="ru-RU"/>
        </w:rPr>
        <w:t>;</w:t>
      </w:r>
    </w:p>
    <w:p w:rsidR="005F58E7" w:rsidRPr="00A91402" w:rsidRDefault="00D829FF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 w:rsidRPr="00A91402">
        <w:rPr>
          <w:color w:val="auto"/>
          <w:sz w:val="18"/>
          <w:szCs w:val="18"/>
          <w:lang w:eastAsia="ru-RU"/>
        </w:rPr>
        <w:t xml:space="preserve">соблюдать </w:t>
      </w:r>
      <w:r w:rsidR="00A91402" w:rsidRPr="00A91402">
        <w:rPr>
          <w:color w:val="auto"/>
          <w:sz w:val="18"/>
          <w:szCs w:val="18"/>
          <w:lang w:eastAsia="ru-RU"/>
        </w:rPr>
        <w:t xml:space="preserve">врачебную тайну, конфиденциальность персональных данных, используемых в медицинских информационных системах, </w:t>
      </w:r>
      <w:r w:rsidRPr="00A91402">
        <w:rPr>
          <w:color w:val="auto"/>
          <w:sz w:val="18"/>
          <w:szCs w:val="18"/>
          <w:lang w:eastAsia="ru-RU"/>
        </w:rPr>
        <w:t>не допускать разглашения сведений о факте обращения Пациента за оказанием медицинской помощи, состоянии его здоровья и диагнозе, ины</w:t>
      </w:r>
      <w:r w:rsidR="00A06190" w:rsidRPr="00A91402">
        <w:rPr>
          <w:color w:val="auto"/>
          <w:sz w:val="18"/>
          <w:szCs w:val="18"/>
          <w:lang w:eastAsia="ru-RU"/>
        </w:rPr>
        <w:t>х</w:t>
      </w:r>
      <w:r w:rsidRPr="00A91402">
        <w:rPr>
          <w:color w:val="auto"/>
          <w:sz w:val="18"/>
          <w:szCs w:val="18"/>
          <w:lang w:eastAsia="ru-RU"/>
        </w:rPr>
        <w:t xml:space="preserve"> сведени</w:t>
      </w:r>
      <w:r w:rsidR="00A06190" w:rsidRPr="00A91402">
        <w:rPr>
          <w:color w:val="auto"/>
          <w:sz w:val="18"/>
          <w:szCs w:val="18"/>
          <w:lang w:eastAsia="ru-RU"/>
        </w:rPr>
        <w:t>й</w:t>
      </w:r>
      <w:r w:rsidRPr="00A91402">
        <w:rPr>
          <w:color w:val="auto"/>
          <w:sz w:val="18"/>
          <w:szCs w:val="18"/>
          <w:lang w:eastAsia="ru-RU"/>
        </w:rPr>
        <w:t>, полученны</w:t>
      </w:r>
      <w:r w:rsidR="00A06190" w:rsidRPr="00A91402">
        <w:rPr>
          <w:color w:val="auto"/>
          <w:sz w:val="18"/>
          <w:szCs w:val="18"/>
          <w:lang w:eastAsia="ru-RU"/>
        </w:rPr>
        <w:t>х</w:t>
      </w:r>
      <w:r w:rsidRPr="00A91402">
        <w:rPr>
          <w:color w:val="auto"/>
          <w:sz w:val="18"/>
          <w:szCs w:val="18"/>
          <w:lang w:eastAsia="ru-RU"/>
        </w:rPr>
        <w:t xml:space="preserve"> при его медицинском обследовании и лечении</w:t>
      </w:r>
      <w:r w:rsidR="00A06190" w:rsidRPr="00A91402">
        <w:rPr>
          <w:color w:val="auto"/>
          <w:sz w:val="18"/>
          <w:szCs w:val="18"/>
          <w:lang w:eastAsia="ru-RU"/>
        </w:rPr>
        <w:t xml:space="preserve">, кроме случаев, когда предоставление сведений, составляющих врачебную тайну, допускается без согласия Пациента (ст. 13 </w:t>
      </w:r>
      <w:r w:rsidR="00A06190" w:rsidRPr="00A91402">
        <w:rPr>
          <w:bCs/>
          <w:sz w:val="18"/>
          <w:szCs w:val="18"/>
          <w:lang w:eastAsia="ru-RU"/>
        </w:rPr>
        <w:t>Федерального закона от 21.11.2011 № 323-ФЗ «Об основах охраны здоровья граждан в Российской Федерации»)</w:t>
      </w:r>
      <w:r w:rsidR="00A91402">
        <w:rPr>
          <w:bCs/>
          <w:sz w:val="18"/>
          <w:szCs w:val="18"/>
          <w:lang w:eastAsia="ru-RU"/>
        </w:rPr>
        <w:t>;</w:t>
      </w:r>
    </w:p>
    <w:p w:rsidR="00A91402" w:rsidRPr="00A439D7" w:rsidRDefault="00B76516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>
        <w:rPr>
          <w:bCs/>
          <w:sz w:val="18"/>
          <w:szCs w:val="18"/>
          <w:lang w:eastAsia="ru-RU"/>
        </w:rPr>
        <w:t>п</w:t>
      </w:r>
      <w:r w:rsidRPr="001A696A">
        <w:rPr>
          <w:bCs/>
          <w:sz w:val="18"/>
          <w:szCs w:val="18"/>
          <w:lang w:eastAsia="ru-RU"/>
        </w:rPr>
        <w:t xml:space="preserve">редупредить Пациента в случае, если при предоставлении платных медицинских услуг требуется предоставление на возмездной основе дополнительных медицинских услуг, не предусмотренных </w:t>
      </w:r>
      <w:r>
        <w:rPr>
          <w:bCs/>
          <w:sz w:val="18"/>
          <w:szCs w:val="18"/>
          <w:lang w:eastAsia="ru-RU"/>
        </w:rPr>
        <w:t xml:space="preserve">настоящим Договором. Дополнительные медицинские услуги </w:t>
      </w:r>
      <w:r w:rsidRPr="001A696A">
        <w:rPr>
          <w:bCs/>
          <w:sz w:val="18"/>
          <w:szCs w:val="18"/>
          <w:lang w:eastAsia="ru-RU"/>
        </w:rPr>
        <w:t>на возмездной основе</w:t>
      </w:r>
      <w:r>
        <w:rPr>
          <w:bCs/>
          <w:sz w:val="18"/>
          <w:szCs w:val="18"/>
          <w:lang w:eastAsia="ru-RU"/>
        </w:rPr>
        <w:t xml:space="preserve"> </w:t>
      </w:r>
      <w:r w:rsidRPr="001A696A">
        <w:rPr>
          <w:bCs/>
          <w:sz w:val="18"/>
          <w:szCs w:val="18"/>
          <w:lang w:eastAsia="ru-RU"/>
        </w:rPr>
        <w:t>предоставляются Исполнителем только с</w:t>
      </w:r>
      <w:r>
        <w:rPr>
          <w:bCs/>
          <w:sz w:val="18"/>
          <w:szCs w:val="18"/>
          <w:lang w:eastAsia="ru-RU"/>
        </w:rPr>
        <w:t xml:space="preserve"> </w:t>
      </w:r>
      <w:r w:rsidRPr="001A696A">
        <w:rPr>
          <w:bCs/>
          <w:sz w:val="18"/>
          <w:szCs w:val="18"/>
          <w:lang w:eastAsia="ru-RU"/>
        </w:rPr>
        <w:t>письменного согласия Пациента</w:t>
      </w:r>
      <w:r>
        <w:rPr>
          <w:bCs/>
          <w:sz w:val="18"/>
          <w:szCs w:val="18"/>
          <w:lang w:eastAsia="ru-RU"/>
        </w:rPr>
        <w:t xml:space="preserve">, выраженного </w:t>
      </w:r>
      <w:r w:rsidRPr="001A696A">
        <w:rPr>
          <w:bCs/>
          <w:sz w:val="18"/>
          <w:szCs w:val="18"/>
          <w:lang w:eastAsia="ru-RU"/>
        </w:rPr>
        <w:t xml:space="preserve">путем </w:t>
      </w:r>
      <w:r>
        <w:rPr>
          <w:bCs/>
          <w:sz w:val="18"/>
          <w:szCs w:val="18"/>
          <w:lang w:eastAsia="ru-RU"/>
        </w:rPr>
        <w:t xml:space="preserve">согласования </w:t>
      </w:r>
      <w:r w:rsidRPr="001A696A">
        <w:rPr>
          <w:bCs/>
          <w:sz w:val="18"/>
          <w:szCs w:val="18"/>
          <w:lang w:eastAsia="ru-RU"/>
        </w:rPr>
        <w:t xml:space="preserve">их </w:t>
      </w:r>
      <w:r>
        <w:rPr>
          <w:bCs/>
          <w:sz w:val="18"/>
          <w:szCs w:val="18"/>
          <w:lang w:eastAsia="ru-RU"/>
        </w:rPr>
        <w:t xml:space="preserve">Сторонами </w:t>
      </w:r>
      <w:r w:rsidRPr="001A696A">
        <w:rPr>
          <w:bCs/>
          <w:sz w:val="18"/>
          <w:szCs w:val="18"/>
          <w:lang w:eastAsia="ru-RU"/>
        </w:rPr>
        <w:t xml:space="preserve">в </w:t>
      </w:r>
      <w:r w:rsidR="00A439D7" w:rsidRPr="00D60023">
        <w:rPr>
          <w:bCs/>
          <w:sz w:val="18"/>
          <w:szCs w:val="18"/>
          <w:lang w:eastAsia="ru-RU"/>
        </w:rPr>
        <w:t>Соглашении</w:t>
      </w:r>
      <w:r w:rsidR="00A439D7" w:rsidRPr="00D60023">
        <w:rPr>
          <w:sz w:val="18"/>
          <w:szCs w:val="18"/>
        </w:rPr>
        <w:t xml:space="preserve"> </w:t>
      </w:r>
      <w:r w:rsidRPr="001A696A">
        <w:rPr>
          <w:bCs/>
          <w:sz w:val="18"/>
          <w:szCs w:val="18"/>
          <w:lang w:eastAsia="ru-RU"/>
        </w:rPr>
        <w:t>(Приложение № 1)</w:t>
      </w:r>
      <w:r w:rsidR="00A439D7">
        <w:rPr>
          <w:bCs/>
          <w:sz w:val="18"/>
          <w:szCs w:val="18"/>
          <w:lang w:eastAsia="ru-RU"/>
        </w:rPr>
        <w:t xml:space="preserve">. </w:t>
      </w:r>
      <w:r w:rsidR="00A439D7" w:rsidRPr="001A696A">
        <w:rPr>
          <w:bCs/>
          <w:sz w:val="18"/>
          <w:szCs w:val="18"/>
          <w:lang w:eastAsia="ru-RU"/>
        </w:rPr>
        <w:t xml:space="preserve">В случае если при предоставлении платных медицинских услуг потребуется предоставление дополнительных </w:t>
      </w:r>
      <w:r w:rsidR="00A439D7">
        <w:rPr>
          <w:bCs/>
          <w:sz w:val="18"/>
          <w:szCs w:val="18"/>
          <w:lang w:eastAsia="ru-RU"/>
        </w:rPr>
        <w:t xml:space="preserve">медицинских </w:t>
      </w:r>
      <w:r w:rsidR="00A439D7" w:rsidRPr="001A696A">
        <w:rPr>
          <w:bCs/>
          <w:sz w:val="18"/>
          <w:szCs w:val="18"/>
          <w:lang w:eastAsia="ru-RU"/>
        </w:rPr>
        <w:t>услуг по экстренным показаниям для</w:t>
      </w:r>
      <w:r w:rsidR="00A439D7">
        <w:rPr>
          <w:bCs/>
          <w:sz w:val="18"/>
          <w:szCs w:val="18"/>
          <w:lang w:eastAsia="ru-RU"/>
        </w:rPr>
        <w:t xml:space="preserve"> </w:t>
      </w:r>
      <w:r w:rsidR="00A439D7" w:rsidRPr="001A696A">
        <w:rPr>
          <w:bCs/>
          <w:sz w:val="18"/>
          <w:szCs w:val="18"/>
          <w:lang w:eastAsia="ru-RU"/>
        </w:rPr>
        <w:t>устранения угрозы жизни</w:t>
      </w:r>
      <w:r w:rsidR="00A439D7">
        <w:rPr>
          <w:bCs/>
          <w:sz w:val="18"/>
          <w:szCs w:val="18"/>
          <w:lang w:eastAsia="ru-RU"/>
        </w:rPr>
        <w:t xml:space="preserve"> Пациента</w:t>
      </w:r>
      <w:r w:rsidR="00A439D7" w:rsidRPr="001A696A">
        <w:rPr>
          <w:bCs/>
          <w:sz w:val="18"/>
          <w:szCs w:val="18"/>
          <w:lang w:eastAsia="ru-RU"/>
        </w:rPr>
        <w:t>,</w:t>
      </w:r>
      <w:r w:rsidR="00A439D7" w:rsidRPr="00A439D7">
        <w:rPr>
          <w:bCs/>
          <w:sz w:val="18"/>
          <w:szCs w:val="18"/>
          <w:lang w:eastAsia="ru-RU"/>
        </w:rPr>
        <w:t xml:space="preserve"> </w:t>
      </w:r>
      <w:r w:rsidR="00A439D7" w:rsidRPr="001A696A">
        <w:rPr>
          <w:bCs/>
          <w:sz w:val="18"/>
          <w:szCs w:val="18"/>
          <w:lang w:eastAsia="ru-RU"/>
        </w:rPr>
        <w:t>при внезапных острых заболеваниях, состояниях, обострениях хронических заболеваний, такие медицинские услуги оказываются без взимания платы в соответствии с</w:t>
      </w:r>
      <w:r w:rsidR="00A439D7">
        <w:rPr>
          <w:bCs/>
          <w:sz w:val="18"/>
          <w:szCs w:val="18"/>
          <w:lang w:eastAsia="ru-RU"/>
        </w:rPr>
        <w:t xml:space="preserve"> </w:t>
      </w:r>
      <w:r w:rsidR="00A439D7" w:rsidRPr="00A91402">
        <w:rPr>
          <w:bCs/>
          <w:sz w:val="18"/>
          <w:szCs w:val="18"/>
          <w:lang w:eastAsia="ru-RU"/>
        </w:rPr>
        <w:t>Федеральн</w:t>
      </w:r>
      <w:r w:rsidR="00A439D7">
        <w:rPr>
          <w:bCs/>
          <w:sz w:val="18"/>
          <w:szCs w:val="18"/>
          <w:lang w:eastAsia="ru-RU"/>
        </w:rPr>
        <w:t>ым</w:t>
      </w:r>
      <w:r w:rsidR="00A439D7" w:rsidRPr="00A91402">
        <w:rPr>
          <w:bCs/>
          <w:sz w:val="18"/>
          <w:szCs w:val="18"/>
          <w:lang w:eastAsia="ru-RU"/>
        </w:rPr>
        <w:t xml:space="preserve"> закон</w:t>
      </w:r>
      <w:r w:rsidR="00A439D7">
        <w:rPr>
          <w:bCs/>
          <w:sz w:val="18"/>
          <w:szCs w:val="18"/>
          <w:lang w:eastAsia="ru-RU"/>
        </w:rPr>
        <w:t>ом</w:t>
      </w:r>
      <w:r w:rsidR="00A439D7" w:rsidRPr="00A91402">
        <w:rPr>
          <w:bCs/>
          <w:sz w:val="18"/>
          <w:szCs w:val="18"/>
          <w:lang w:eastAsia="ru-RU"/>
        </w:rPr>
        <w:t xml:space="preserve"> от 21.11.2011 № 323-ФЗ «Об основах охраны здоровья граждан в Российской Федерации»</w:t>
      </w:r>
      <w:r w:rsidR="00A439D7">
        <w:rPr>
          <w:bCs/>
          <w:sz w:val="18"/>
          <w:szCs w:val="18"/>
          <w:lang w:eastAsia="ru-RU"/>
        </w:rPr>
        <w:t>;</w:t>
      </w:r>
    </w:p>
    <w:p w:rsidR="00194CAA" w:rsidRDefault="00194CAA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>
        <w:rPr>
          <w:color w:val="auto"/>
          <w:sz w:val="18"/>
          <w:szCs w:val="18"/>
          <w:lang w:eastAsia="ru-RU"/>
        </w:rPr>
        <w:t>с</w:t>
      </w:r>
      <w:r w:rsidRPr="00194CAA">
        <w:rPr>
          <w:color w:val="auto"/>
          <w:sz w:val="18"/>
          <w:szCs w:val="18"/>
          <w:lang w:eastAsia="ru-RU"/>
        </w:rPr>
        <w:t xml:space="preserve">оздавать соответствующие нормам законодательства санитарно-гигиенические и бытовые условия для </w:t>
      </w:r>
      <w:r>
        <w:rPr>
          <w:color w:val="auto"/>
          <w:sz w:val="18"/>
          <w:szCs w:val="18"/>
          <w:lang w:eastAsia="ru-RU"/>
        </w:rPr>
        <w:t>П</w:t>
      </w:r>
      <w:r w:rsidRPr="00194CAA">
        <w:rPr>
          <w:color w:val="auto"/>
          <w:sz w:val="18"/>
          <w:szCs w:val="18"/>
          <w:lang w:eastAsia="ru-RU"/>
        </w:rPr>
        <w:t>ациента как при его амбулаторном приеме, так и</w:t>
      </w:r>
      <w:r>
        <w:rPr>
          <w:color w:val="auto"/>
          <w:sz w:val="18"/>
          <w:szCs w:val="18"/>
          <w:lang w:eastAsia="ru-RU"/>
        </w:rPr>
        <w:t xml:space="preserve"> во время стационарного лечения;</w:t>
      </w:r>
    </w:p>
    <w:p w:rsidR="00DB6F5A" w:rsidRPr="008E1245" w:rsidRDefault="00DB6F5A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 w:rsidRPr="008E1245">
        <w:rPr>
          <w:color w:val="auto"/>
          <w:sz w:val="18"/>
          <w:szCs w:val="18"/>
          <w:lang w:eastAsia="ru-RU"/>
        </w:rPr>
        <w:t>представ</w:t>
      </w:r>
      <w:r w:rsidR="00194CAA" w:rsidRPr="008E1245">
        <w:rPr>
          <w:color w:val="auto"/>
          <w:sz w:val="18"/>
          <w:szCs w:val="18"/>
          <w:lang w:eastAsia="ru-RU"/>
        </w:rPr>
        <w:t>лять</w:t>
      </w:r>
      <w:r w:rsidRPr="008E1245">
        <w:rPr>
          <w:color w:val="auto"/>
          <w:sz w:val="18"/>
          <w:szCs w:val="18"/>
          <w:lang w:eastAsia="ru-RU"/>
        </w:rPr>
        <w:t xml:space="preserve"> </w:t>
      </w:r>
      <w:r w:rsidR="00B139FD" w:rsidRPr="008E1245">
        <w:rPr>
          <w:color w:val="auto"/>
          <w:sz w:val="18"/>
          <w:szCs w:val="18"/>
          <w:lang w:eastAsia="ru-RU"/>
        </w:rPr>
        <w:t xml:space="preserve">для </w:t>
      </w:r>
      <w:r w:rsidRPr="008E1245">
        <w:rPr>
          <w:color w:val="auto"/>
          <w:sz w:val="18"/>
          <w:szCs w:val="18"/>
          <w:lang w:eastAsia="ru-RU"/>
        </w:rPr>
        <w:t xml:space="preserve">ознакомления </w:t>
      </w:r>
      <w:r w:rsidR="00B139FD" w:rsidRPr="008E1245">
        <w:rPr>
          <w:color w:val="auto"/>
          <w:sz w:val="18"/>
          <w:szCs w:val="18"/>
          <w:lang w:eastAsia="ru-RU"/>
        </w:rPr>
        <w:t xml:space="preserve">по требованию Пациента </w:t>
      </w:r>
      <w:r w:rsidRPr="008E1245">
        <w:rPr>
          <w:color w:val="auto"/>
          <w:sz w:val="18"/>
          <w:szCs w:val="18"/>
          <w:lang w:eastAsia="ru-RU"/>
        </w:rPr>
        <w:t>медицинск</w:t>
      </w:r>
      <w:r w:rsidR="00B139FD" w:rsidRPr="008E1245">
        <w:rPr>
          <w:color w:val="auto"/>
          <w:sz w:val="18"/>
          <w:szCs w:val="18"/>
          <w:lang w:eastAsia="ru-RU"/>
        </w:rPr>
        <w:t>ую</w:t>
      </w:r>
      <w:r w:rsidRPr="008E1245">
        <w:rPr>
          <w:color w:val="auto"/>
          <w:sz w:val="18"/>
          <w:szCs w:val="18"/>
          <w:lang w:eastAsia="ru-RU"/>
        </w:rPr>
        <w:t xml:space="preserve"> документаци</w:t>
      </w:r>
      <w:r w:rsidR="00B139FD" w:rsidRPr="008E1245">
        <w:rPr>
          <w:color w:val="auto"/>
          <w:sz w:val="18"/>
          <w:szCs w:val="18"/>
          <w:lang w:eastAsia="ru-RU"/>
        </w:rPr>
        <w:t>ю</w:t>
      </w:r>
      <w:r w:rsidRPr="008E1245">
        <w:rPr>
          <w:color w:val="auto"/>
          <w:sz w:val="18"/>
          <w:szCs w:val="18"/>
          <w:lang w:eastAsia="ru-RU"/>
        </w:rPr>
        <w:t xml:space="preserve"> (карт</w:t>
      </w:r>
      <w:r w:rsidR="00B139FD" w:rsidRPr="008E1245">
        <w:rPr>
          <w:color w:val="auto"/>
          <w:sz w:val="18"/>
          <w:szCs w:val="18"/>
          <w:lang w:eastAsia="ru-RU"/>
        </w:rPr>
        <w:t>у</w:t>
      </w:r>
      <w:r w:rsidRPr="008E1245">
        <w:rPr>
          <w:color w:val="auto"/>
          <w:sz w:val="18"/>
          <w:szCs w:val="18"/>
          <w:lang w:eastAsia="ru-RU"/>
        </w:rPr>
        <w:t xml:space="preserve"> амбулаторного (стационарного) больного и ины</w:t>
      </w:r>
      <w:r w:rsidR="00B139FD" w:rsidRPr="008E1245">
        <w:rPr>
          <w:color w:val="auto"/>
          <w:sz w:val="18"/>
          <w:szCs w:val="18"/>
          <w:lang w:eastAsia="ru-RU"/>
        </w:rPr>
        <w:t>е</w:t>
      </w:r>
      <w:r w:rsidRPr="008E1245">
        <w:rPr>
          <w:color w:val="auto"/>
          <w:sz w:val="18"/>
          <w:szCs w:val="18"/>
          <w:lang w:eastAsia="ru-RU"/>
        </w:rPr>
        <w:t xml:space="preserve"> документ</w:t>
      </w:r>
      <w:r w:rsidR="00B139FD" w:rsidRPr="008E1245">
        <w:rPr>
          <w:color w:val="auto"/>
          <w:sz w:val="18"/>
          <w:szCs w:val="18"/>
          <w:lang w:eastAsia="ru-RU"/>
        </w:rPr>
        <w:t>ы</w:t>
      </w:r>
      <w:r w:rsidRPr="008E1245">
        <w:rPr>
          <w:color w:val="auto"/>
          <w:sz w:val="18"/>
          <w:szCs w:val="18"/>
          <w:lang w:eastAsia="ru-RU"/>
        </w:rPr>
        <w:t>)</w:t>
      </w:r>
      <w:r w:rsidR="00B139FD" w:rsidRPr="008E1245">
        <w:rPr>
          <w:color w:val="auto"/>
          <w:sz w:val="18"/>
          <w:szCs w:val="18"/>
          <w:lang w:eastAsia="ru-RU"/>
        </w:rPr>
        <w:t xml:space="preserve">, выдавать </w:t>
      </w:r>
      <w:r w:rsidR="00A24B4B" w:rsidRPr="008E1245">
        <w:rPr>
          <w:color w:val="auto"/>
          <w:sz w:val="18"/>
          <w:szCs w:val="18"/>
          <w:lang w:eastAsia="ru-RU"/>
        </w:rPr>
        <w:t>ему</w:t>
      </w:r>
      <w:r w:rsidR="00B139FD" w:rsidRPr="008E1245">
        <w:rPr>
          <w:color w:val="auto"/>
          <w:sz w:val="18"/>
          <w:szCs w:val="18"/>
          <w:lang w:eastAsia="ru-RU"/>
        </w:rPr>
        <w:t xml:space="preserve"> после исполнения настоящего Договора копии медицинских документов, выписки из медицинских документов, отражающих </w:t>
      </w:r>
      <w:r w:rsidR="00A24B4B" w:rsidRPr="008E1245">
        <w:rPr>
          <w:color w:val="auto"/>
          <w:sz w:val="18"/>
          <w:szCs w:val="18"/>
          <w:lang w:eastAsia="ru-RU"/>
        </w:rPr>
        <w:t>состояние его здоровья после получения платных медицинских услуг, включая сведения о результатах обследования, диагнозе, методах лечения, об используемых при предоставлении платных медицинских услуг лекарственных препаратах и медицинских изделиях, без взимания дополнительной платы</w:t>
      </w:r>
      <w:r w:rsidR="00194CAA" w:rsidRPr="008E1245">
        <w:rPr>
          <w:color w:val="auto"/>
          <w:sz w:val="18"/>
          <w:szCs w:val="18"/>
          <w:lang w:eastAsia="ru-RU"/>
        </w:rPr>
        <w:t>;</w:t>
      </w:r>
    </w:p>
    <w:p w:rsidR="00A24B4B" w:rsidRPr="008E1245" w:rsidRDefault="00A24B4B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 w:rsidRPr="008E1245">
        <w:rPr>
          <w:color w:val="auto"/>
          <w:sz w:val="18"/>
          <w:szCs w:val="18"/>
          <w:lang w:eastAsia="ru-RU"/>
        </w:rPr>
        <w:t>выдавать Пациенту в течение 5 (пяти) рабочих дней с даты получения его письменного обращения документы, подтверждающие фактические расходы на оказанные медицинские услуги и (или) приобретение лекарственных препаратов для медицинского применения (копию договора с приложениями и дополнительными соглашениями к нему</w:t>
      </w:r>
      <w:r w:rsidR="00532DEF" w:rsidRPr="008E1245">
        <w:rPr>
          <w:color w:val="auto"/>
          <w:sz w:val="18"/>
          <w:szCs w:val="18"/>
          <w:lang w:eastAsia="ru-RU"/>
        </w:rPr>
        <w:t>, справку об оплате услуг по установленной форме, рецептурный бланк, документы установленного образца, подтверждающие оплату лекарственных препаратов);</w:t>
      </w:r>
    </w:p>
    <w:p w:rsidR="00B3266D" w:rsidRPr="00A91402" w:rsidRDefault="00B3266D" w:rsidP="004C5862">
      <w:pPr>
        <w:pStyle w:val="5"/>
        <w:numPr>
          <w:ilvl w:val="2"/>
          <w:numId w:val="19"/>
        </w:numPr>
        <w:shd w:val="clear" w:color="auto" w:fill="auto"/>
        <w:spacing w:line="240" w:lineRule="auto"/>
        <w:ind w:left="0" w:right="20" w:firstLine="0"/>
        <w:jc w:val="both"/>
        <w:rPr>
          <w:color w:val="auto"/>
          <w:sz w:val="18"/>
          <w:szCs w:val="18"/>
          <w:lang w:eastAsia="ru-RU"/>
        </w:rPr>
      </w:pPr>
      <w:r>
        <w:rPr>
          <w:color w:val="auto"/>
          <w:sz w:val="18"/>
          <w:szCs w:val="18"/>
          <w:lang w:eastAsia="ru-RU"/>
        </w:rPr>
        <w:t>с</w:t>
      </w:r>
      <w:r w:rsidRPr="00B3266D">
        <w:rPr>
          <w:color w:val="auto"/>
          <w:sz w:val="18"/>
          <w:szCs w:val="18"/>
          <w:lang w:eastAsia="ru-RU"/>
        </w:rPr>
        <w:t>облюдать иные требования законодательства в сфере здравоохранительной деятельности</w:t>
      </w:r>
      <w:r w:rsidR="00B63D9A">
        <w:rPr>
          <w:color w:val="auto"/>
          <w:sz w:val="18"/>
          <w:szCs w:val="18"/>
          <w:lang w:eastAsia="ru-RU"/>
        </w:rPr>
        <w:t>.</w:t>
      </w:r>
    </w:p>
    <w:p w:rsidR="00DC015D" w:rsidRPr="0008653E" w:rsidRDefault="00FE3730" w:rsidP="000E44E0">
      <w:pPr>
        <w:pStyle w:val="ad"/>
        <w:numPr>
          <w:ilvl w:val="1"/>
          <w:numId w:val="19"/>
        </w:numPr>
        <w:ind w:left="709" w:hanging="709"/>
        <w:jc w:val="both"/>
        <w:rPr>
          <w:rFonts w:ascii="Times New Roman" w:eastAsia="Times New Roman" w:hAnsi="Times New Roman" w:cs="Times New Roman"/>
          <w:bCs/>
          <w:sz w:val="18"/>
          <w:szCs w:val="18"/>
          <w:u w:val="single"/>
          <w:lang w:eastAsia="ru-RU"/>
        </w:rPr>
      </w:pPr>
      <w:r w:rsidRPr="0008653E">
        <w:rPr>
          <w:rFonts w:ascii="Times New Roman" w:eastAsia="Times New Roman" w:hAnsi="Times New Roman" w:cs="Times New Roman"/>
          <w:bCs/>
          <w:sz w:val="18"/>
          <w:szCs w:val="18"/>
          <w:u w:val="single"/>
          <w:lang w:eastAsia="ru-RU"/>
        </w:rPr>
        <w:t>Пациент имеет право:</w:t>
      </w:r>
    </w:p>
    <w:p w:rsidR="00FE3730" w:rsidRPr="008E1245" w:rsidRDefault="00FE3730" w:rsidP="00FE3730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свободно и по согласованию с врачом выбирать медицинские услуги;</w:t>
      </w:r>
    </w:p>
    <w:p w:rsidR="00DC015D" w:rsidRPr="008E1245" w:rsidRDefault="00FE3730" w:rsidP="002639AF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получить медицинские услуги в объеме, предусмотренном настоящим Договором, своевременно и качественно, согласно требованиям действующего законодательства</w:t>
      </w:r>
      <w:r w:rsidR="00B2529A"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;</w:t>
      </w:r>
    </w:p>
    <w:p w:rsidR="00B2529A" w:rsidRPr="008E1245" w:rsidRDefault="007E2F21" w:rsidP="002639AF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требовать </w:t>
      </w:r>
      <w:r w:rsidR="008746BF"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представления для ознакомления в доступной форме информации и копий документов, указанных в </w:t>
      </w:r>
      <w:proofErr w:type="spellStart"/>
      <w:r w:rsidR="008746BF"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пп</w:t>
      </w:r>
      <w:proofErr w:type="spellEnd"/>
      <w:r w:rsidR="008746BF"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. 2.2.1-</w:t>
      </w:r>
      <w:r w:rsidR="008746BF"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lastRenderedPageBreak/>
        <w:t>2.2.2</w:t>
      </w:r>
      <w:r w:rsidR="00532DEF"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, 2.2.11-2.2.12</w:t>
      </w:r>
      <w:r w:rsidR="008746BF"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настоящего Договора;</w:t>
      </w:r>
    </w:p>
    <w:p w:rsidR="0008653E" w:rsidRDefault="0008653E" w:rsidP="002639AF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 w:rsidRPr="008E1245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выбрать специалистов и/или лечащего врача, которые будут оказывать медицинские услуги и которым в интересах Пациен</w:t>
      </w:r>
      <w:r w:rsidRPr="0008653E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та может быть передана инфо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рмация о состоянии его здоровья;</w:t>
      </w:r>
    </w:p>
    <w:p w:rsidR="008746BF" w:rsidRDefault="00C50B20" w:rsidP="002639AF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требовать з</w:t>
      </w:r>
      <w:r w:rsidRPr="00C50B20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ащит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ы</w:t>
      </w:r>
      <w:r w:rsidRPr="00C50B20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сведений, составляющих врачебную тайну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, </w:t>
      </w:r>
      <w:r w:rsidRPr="00C50B20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кроме случаев, когда предоставление сведений, составляющих врачебную тайну, допускается без согласия Пациента (ст. 13 Федерального закона от 21.11.2011 № 323-ФЗ «Об основах охраны здоровья граждан в Российской Федерации»)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;</w:t>
      </w:r>
    </w:p>
    <w:p w:rsidR="00C50B20" w:rsidRDefault="0008653E" w:rsidP="002639AF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отказаться</w:t>
      </w:r>
      <w:r w:rsidRPr="0008653E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от медицинского вмешательства и дальнейшего получения медицинской услуги при условии оплаты фактически понесенных 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Исполнителем </w:t>
      </w:r>
      <w:r w:rsidRPr="0008653E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расходов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;</w:t>
      </w:r>
    </w:p>
    <w:p w:rsidR="0008653E" w:rsidRDefault="0008653E" w:rsidP="002639AF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требовать в</w:t>
      </w:r>
      <w:r w:rsidRPr="0008653E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озмещени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я</w:t>
      </w:r>
      <w:r w:rsidRPr="0008653E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вреда, причиненного здоровью при оказании ему медицинской помощи в случаях, установленных законода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тельством;</w:t>
      </w:r>
    </w:p>
    <w:p w:rsidR="0008653E" w:rsidRDefault="0008653E" w:rsidP="002639AF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т</w:t>
      </w:r>
      <w:r w:rsidRPr="0008653E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ребовать соблюдения иных прав в сфере здравоохранительной деятельности, предусмотренных действующим законода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тельством;</w:t>
      </w:r>
    </w:p>
    <w:p w:rsidR="0008653E" w:rsidRPr="000E44E0" w:rsidRDefault="0008653E" w:rsidP="000E44E0">
      <w:pPr>
        <w:pStyle w:val="ad"/>
        <w:numPr>
          <w:ilvl w:val="1"/>
          <w:numId w:val="19"/>
        </w:numPr>
        <w:ind w:left="567" w:hanging="567"/>
        <w:jc w:val="both"/>
        <w:rPr>
          <w:rFonts w:ascii="Times New Roman" w:eastAsia="Times New Roman" w:hAnsi="Times New Roman" w:cs="Times New Roman"/>
          <w:bCs/>
          <w:sz w:val="18"/>
          <w:szCs w:val="18"/>
          <w:u w:val="single"/>
          <w:lang w:eastAsia="ru-RU"/>
        </w:rPr>
      </w:pPr>
      <w:r w:rsidRPr="000E44E0">
        <w:rPr>
          <w:rFonts w:ascii="Times New Roman" w:eastAsia="Times New Roman" w:hAnsi="Times New Roman" w:cs="Times New Roman"/>
          <w:bCs/>
          <w:sz w:val="18"/>
          <w:szCs w:val="18"/>
          <w:u w:val="single"/>
          <w:lang w:eastAsia="ru-RU"/>
        </w:rPr>
        <w:t>Пациент обязан:</w:t>
      </w:r>
    </w:p>
    <w:p w:rsidR="00DC2DBA" w:rsidRPr="00117118" w:rsidRDefault="00DC2DBA" w:rsidP="001871AC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 w:rsidRPr="00117118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изучить представленную Исполнителем информацию о медицинск</w:t>
      </w:r>
      <w:r w:rsidR="00117118" w:rsidRPr="00117118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их услугах, предусмотренных Договором;</w:t>
      </w:r>
    </w:p>
    <w:p w:rsidR="001871AC" w:rsidRDefault="00B87142" w:rsidP="001871AC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своевременно </w:t>
      </w:r>
      <w:r w:rsidR="001871AC" w:rsidRPr="001871AC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представлять </w:t>
      </w:r>
      <w:r w:rsidR="001871AC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Исполнителю</w:t>
      </w:r>
      <w:r w:rsidR="001871AC" w:rsidRPr="001871AC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достоверную информацию о состоянии здоровья для постановки диагноза и лечения заболевания</w:t>
      </w:r>
      <w:r w:rsidR="00117118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, в том числе д</w:t>
      </w:r>
      <w:r w:rsidR="00117118"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о оказания </w:t>
      </w:r>
      <w:r w:rsidR="00117118" w:rsidRPr="00117118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медицинских услуг, предусмотренных Договором</w:t>
      </w:r>
      <w:r w:rsidR="00117118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, </w:t>
      </w:r>
      <w:r w:rsidR="00117118"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сообщить представителю Исполнителя достоверную информацию о наличии каких-либо заболеваний, противопоказаний к применению каких-либо лекарственных средств или процедур, а также другую информацию, способную повлиять на оказание услуг и </w:t>
      </w:r>
      <w:r w:rsidR="00117118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их</w:t>
      </w:r>
      <w:r w:rsidR="00117118"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качество</w:t>
      </w:r>
      <w:r w:rsidR="00117118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;</w:t>
      </w:r>
    </w:p>
    <w:p w:rsidR="001871AC" w:rsidRDefault="001606AF" w:rsidP="001871AC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val="en-US" w:eastAsia="ru-RU"/>
        </w:rPr>
        <w:t>c</w:t>
      </w:r>
      <w:proofErr w:type="spellStart"/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воевременно</w:t>
      </w:r>
      <w:proofErr w:type="spellEnd"/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информировать Исполнителя</w:t>
      </w:r>
      <w:r w:rsidRPr="001606AF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об изменении состояния своего здоровья в процессе диагностики и лечения, а также в случаях возникновения заболеваний, представляющих опасность для окр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ужающих, либо подозрения на них;</w:t>
      </w:r>
    </w:p>
    <w:p w:rsidR="000C418C" w:rsidRDefault="000C418C" w:rsidP="001871AC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с</w:t>
      </w:r>
      <w:r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воевременно и точно выполнять все требования и рекомендации врача, рекомендуемый план проведения процедур,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</w:t>
      </w:r>
      <w:r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соблюдать</w:t>
      </w:r>
      <w:r w:rsidRPr="000F1040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правила техники безопасности </w:t>
      </w:r>
      <w:r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и пожарной безопасности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, п</w:t>
      </w:r>
      <w:r w:rsidRPr="000F1040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равила поведения пациентов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, режим работы </w:t>
      </w:r>
      <w:r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на территории Исполнителя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;</w:t>
      </w:r>
    </w:p>
    <w:p w:rsidR="001606AF" w:rsidRDefault="00DC2DBA" w:rsidP="001871AC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о</w:t>
      </w:r>
      <w:r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знакомиться и подписать </w:t>
      </w:r>
      <w:r w:rsidRPr="00DC2DB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информированно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е</w:t>
      </w:r>
      <w:r w:rsidRPr="00DC2DB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добровольно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е</w:t>
      </w:r>
      <w:r w:rsidRPr="00DC2DB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согласи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е</w:t>
      </w:r>
      <w:r w:rsidRPr="00DC2DB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на медицинское вмешательство либо письменн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ый</w:t>
      </w:r>
      <w:r w:rsidRPr="00DC2DB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отказ от медицинского вмешательства при определении необходимости соответствующего вмешательства, кроме случаев, когда Исполнитель вправе производить медицинское вмешательство без получения информированного добровольного согласия (ч. 9 ст. 20 Федерального закона от 21.11.2011 № 323-ФЗ «Об основах охраны здоровья граждан в Российской Федерации»);</w:t>
      </w:r>
    </w:p>
    <w:p w:rsidR="00DC2DBA" w:rsidRDefault="000C418C" w:rsidP="001871AC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своевременно пред</w:t>
      </w:r>
      <w:r w:rsidRPr="001A696A">
        <w:rPr>
          <w:rFonts w:ascii="Times New Roman" w:eastAsia="Times New Roman" w:hAnsi="Times New Roman" w:cs="Times New Roman"/>
          <w:sz w:val="18"/>
          <w:szCs w:val="18"/>
        </w:rPr>
        <w:t>ставить Исполнителю результаты лабораторных и иных исследований, необходимых для оказания медицинских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услуг по настоящему Договору, срок пред</w:t>
      </w:r>
      <w:r w:rsidRPr="001A696A">
        <w:rPr>
          <w:rFonts w:ascii="Times New Roman" w:eastAsia="Times New Roman" w:hAnsi="Times New Roman" w:cs="Times New Roman"/>
          <w:sz w:val="18"/>
          <w:szCs w:val="18"/>
        </w:rPr>
        <w:t xml:space="preserve">ставления документов сообщается Пациенту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соответствующим </w:t>
      </w:r>
      <w:r w:rsidRPr="000055E9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специалист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ом</w:t>
      </w:r>
      <w:r w:rsidRPr="000055E9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и/или лечащ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им</w:t>
      </w:r>
      <w:r w:rsidRPr="000055E9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врач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ом</w:t>
      </w:r>
      <w:r>
        <w:rPr>
          <w:rFonts w:ascii="Times New Roman" w:eastAsia="Times New Roman" w:hAnsi="Times New Roman" w:cs="Times New Roman"/>
          <w:sz w:val="18"/>
          <w:szCs w:val="18"/>
        </w:rPr>
        <w:t>;</w:t>
      </w:r>
    </w:p>
    <w:p w:rsidR="003765CD" w:rsidRPr="000055E9" w:rsidRDefault="003765CD" w:rsidP="001871AC">
      <w:pPr>
        <w:pStyle w:val="ad"/>
        <w:numPr>
          <w:ilvl w:val="2"/>
          <w:numId w:val="19"/>
        </w:numPr>
        <w:jc w:val="both"/>
        <w:rPr>
          <w:rStyle w:val="10"/>
          <w:rFonts w:eastAsia="Courier New"/>
          <w:bCs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о</w:t>
      </w:r>
      <w:r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беспечить явку по назначению </w:t>
      </w:r>
      <w:r w:rsidR="000055E9" w:rsidRPr="000055E9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специалист</w:t>
      </w:r>
      <w:r w:rsidR="000055E9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а</w:t>
      </w:r>
      <w:r w:rsidR="000055E9" w:rsidRPr="000055E9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и/или лечащего врача</w:t>
      </w:r>
      <w:r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в </w:t>
      </w:r>
      <w:r w:rsidR="000055E9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согласованное </w:t>
      </w:r>
      <w:r w:rsidRPr="001A696A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время, а при невозможности явки предупредить об этом </w:t>
      </w:r>
      <w:r w:rsidRPr="001A696A">
        <w:rPr>
          <w:rFonts w:ascii="Times New Roman" w:hAnsi="Times New Roman" w:cs="Times New Roman"/>
          <w:sz w:val="18"/>
          <w:szCs w:val="18"/>
        </w:rPr>
        <w:t>Исполнителя</w:t>
      </w:r>
      <w:r w:rsidRPr="001A696A">
        <w:rPr>
          <w:rStyle w:val="10"/>
          <w:rFonts w:eastAsia="Courier New"/>
          <w:sz w:val="18"/>
          <w:szCs w:val="18"/>
        </w:rPr>
        <w:t xml:space="preserve"> по телефону </w:t>
      </w:r>
      <w:r w:rsidR="000055E9">
        <w:rPr>
          <w:rStyle w:val="10"/>
          <w:rFonts w:eastAsia="Courier New"/>
          <w:sz w:val="18"/>
          <w:szCs w:val="18"/>
        </w:rPr>
        <w:t>+</w:t>
      </w:r>
      <w:r w:rsidR="007540A0">
        <w:rPr>
          <w:rStyle w:val="10"/>
          <w:rFonts w:eastAsia="Courier New"/>
          <w:sz w:val="18"/>
          <w:szCs w:val="18"/>
        </w:rPr>
        <w:t>7 (938)</w:t>
      </w:r>
      <w:r w:rsidR="000E7025">
        <w:rPr>
          <w:rStyle w:val="10"/>
          <w:rFonts w:eastAsia="Courier New"/>
          <w:sz w:val="18"/>
          <w:szCs w:val="18"/>
        </w:rPr>
        <w:t xml:space="preserve"> </w:t>
      </w:r>
      <w:r w:rsidR="007540A0">
        <w:rPr>
          <w:rStyle w:val="10"/>
          <w:rFonts w:eastAsia="Courier New"/>
          <w:sz w:val="18"/>
          <w:szCs w:val="18"/>
        </w:rPr>
        <w:t>341-99-99</w:t>
      </w:r>
      <w:r w:rsidRPr="001A696A">
        <w:rPr>
          <w:rStyle w:val="10"/>
          <w:rFonts w:eastAsia="Courier New"/>
          <w:sz w:val="18"/>
          <w:szCs w:val="18"/>
        </w:rPr>
        <w:t xml:space="preserve"> не менее чем за 24 часа до назначенного времени</w:t>
      </w:r>
      <w:r w:rsidR="000055E9">
        <w:rPr>
          <w:rStyle w:val="10"/>
          <w:rFonts w:eastAsia="Courier New"/>
          <w:sz w:val="18"/>
          <w:szCs w:val="18"/>
        </w:rPr>
        <w:t>;</w:t>
      </w:r>
    </w:p>
    <w:p w:rsidR="000055E9" w:rsidRDefault="000C418C" w:rsidP="001871AC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 w:rsidRPr="000C418C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информировать Исполнителя о возникновении каких-либо осложнений, прямо или косвенно связанных с 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оказанием </w:t>
      </w:r>
      <w:r w:rsidRPr="000C418C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Исполнителем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 </w:t>
      </w:r>
      <w:r w:rsidRPr="000C418C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медицинских услуг </w:t>
      </w:r>
      <w:r>
        <w:rPr>
          <w:rFonts w:ascii="Times New Roman" w:eastAsia="Times New Roman" w:hAnsi="Times New Roman" w:cs="Times New Roman"/>
          <w:sz w:val="18"/>
          <w:szCs w:val="18"/>
        </w:rPr>
        <w:t>по настоящему Договору</w:t>
      </w:r>
      <w:r w:rsidRPr="000C418C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, в течение суток с момента возникновения таких осложнений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;</w:t>
      </w:r>
    </w:p>
    <w:p w:rsidR="00334AF5" w:rsidRPr="00041A84" w:rsidRDefault="003765CD" w:rsidP="001871AC">
      <w:pPr>
        <w:pStyle w:val="ad"/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 w:rsidRPr="00041A84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о</w:t>
      </w:r>
      <w:r w:rsidR="00A1743E" w:rsidRPr="00041A84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плачивать услуги Исполнителя в порядке, сроки и на условиях, которые установлены настоящим Договором.</w:t>
      </w:r>
    </w:p>
    <w:p w:rsidR="005E75D0" w:rsidRPr="00EB7AE3" w:rsidRDefault="009C6749" w:rsidP="005E75D0">
      <w:pPr>
        <w:pStyle w:val="5"/>
        <w:numPr>
          <w:ilvl w:val="0"/>
          <w:numId w:val="4"/>
        </w:numPr>
        <w:shd w:val="clear" w:color="auto" w:fill="auto"/>
        <w:spacing w:line="240" w:lineRule="auto"/>
        <w:ind w:right="23"/>
        <w:rPr>
          <w:sz w:val="18"/>
          <w:szCs w:val="18"/>
        </w:rPr>
      </w:pPr>
      <w:r w:rsidRPr="00EB7AE3">
        <w:rPr>
          <w:rStyle w:val="10"/>
          <w:sz w:val="18"/>
          <w:szCs w:val="18"/>
        </w:rPr>
        <w:t xml:space="preserve">СТОИМОСТЬ УСЛУГ И ПОРЯДОК </w:t>
      </w:r>
      <w:r w:rsidR="00D01CB7" w:rsidRPr="00EB7AE3">
        <w:rPr>
          <w:rStyle w:val="10"/>
          <w:sz w:val="18"/>
          <w:szCs w:val="18"/>
        </w:rPr>
        <w:t>О</w:t>
      </w:r>
      <w:r w:rsidRPr="00EB7AE3">
        <w:rPr>
          <w:rStyle w:val="10"/>
          <w:sz w:val="18"/>
          <w:szCs w:val="18"/>
        </w:rPr>
        <w:t>ПЛАТ</w:t>
      </w:r>
      <w:r w:rsidR="00D01CB7" w:rsidRPr="00EB7AE3">
        <w:rPr>
          <w:rStyle w:val="10"/>
          <w:sz w:val="18"/>
          <w:szCs w:val="18"/>
        </w:rPr>
        <w:t>Ы</w:t>
      </w:r>
    </w:p>
    <w:p w:rsidR="000E6C2B" w:rsidRPr="00070370" w:rsidRDefault="009C6749" w:rsidP="00341F46">
      <w:pPr>
        <w:pStyle w:val="5"/>
        <w:numPr>
          <w:ilvl w:val="1"/>
          <w:numId w:val="4"/>
        </w:numPr>
        <w:shd w:val="clear" w:color="auto" w:fill="auto"/>
        <w:tabs>
          <w:tab w:val="clear" w:pos="0"/>
          <w:tab w:val="left" w:pos="709"/>
        </w:tabs>
        <w:spacing w:line="240" w:lineRule="auto"/>
        <w:ind w:right="20"/>
        <w:jc w:val="both"/>
        <w:rPr>
          <w:rStyle w:val="10"/>
          <w:sz w:val="18"/>
          <w:szCs w:val="18"/>
        </w:rPr>
      </w:pPr>
      <w:r w:rsidRPr="00070370">
        <w:rPr>
          <w:rStyle w:val="10"/>
          <w:sz w:val="18"/>
          <w:szCs w:val="18"/>
        </w:rPr>
        <w:t>С</w:t>
      </w:r>
      <w:r w:rsidR="005E0A78" w:rsidRPr="00070370">
        <w:rPr>
          <w:rStyle w:val="10"/>
          <w:sz w:val="18"/>
          <w:szCs w:val="18"/>
        </w:rPr>
        <w:t xml:space="preserve">тоимость </w:t>
      </w:r>
      <w:r w:rsidR="00E53500" w:rsidRPr="00070370">
        <w:rPr>
          <w:bCs/>
          <w:sz w:val="18"/>
          <w:szCs w:val="18"/>
          <w:lang w:eastAsia="ru-RU"/>
        </w:rPr>
        <w:t xml:space="preserve">платных медицинских услуг, оказываемых в соответствии с настоящим Договором, </w:t>
      </w:r>
      <w:r w:rsidR="005E0A78" w:rsidRPr="00070370">
        <w:rPr>
          <w:rStyle w:val="10"/>
          <w:sz w:val="18"/>
          <w:szCs w:val="18"/>
        </w:rPr>
        <w:t>определяется</w:t>
      </w:r>
      <w:r w:rsidRPr="00070370">
        <w:rPr>
          <w:rStyle w:val="10"/>
          <w:sz w:val="18"/>
          <w:szCs w:val="18"/>
        </w:rPr>
        <w:t xml:space="preserve"> </w:t>
      </w:r>
      <w:r w:rsidR="002E1C32" w:rsidRPr="00070370">
        <w:rPr>
          <w:rStyle w:val="10"/>
          <w:sz w:val="18"/>
          <w:szCs w:val="18"/>
        </w:rPr>
        <w:t>на основании прейскуранта Исполнителя (в российских рублях)</w:t>
      </w:r>
      <w:r w:rsidR="000E44E0" w:rsidRPr="00070370">
        <w:rPr>
          <w:rStyle w:val="10"/>
          <w:sz w:val="18"/>
          <w:szCs w:val="18"/>
        </w:rPr>
        <w:t xml:space="preserve">, действующего на дату </w:t>
      </w:r>
      <w:r w:rsidR="003975D2" w:rsidRPr="00070370">
        <w:rPr>
          <w:rStyle w:val="10"/>
          <w:sz w:val="18"/>
          <w:szCs w:val="18"/>
        </w:rPr>
        <w:t>согласования Сторонами</w:t>
      </w:r>
      <w:r w:rsidR="002E1C32" w:rsidRPr="00070370">
        <w:rPr>
          <w:rStyle w:val="10"/>
          <w:sz w:val="18"/>
          <w:szCs w:val="18"/>
        </w:rPr>
        <w:t xml:space="preserve"> </w:t>
      </w:r>
      <w:r w:rsidR="00F10B77" w:rsidRPr="00070370">
        <w:rPr>
          <w:rStyle w:val="10"/>
          <w:sz w:val="18"/>
          <w:szCs w:val="18"/>
        </w:rPr>
        <w:t xml:space="preserve">объема и стоимости оказываемых платных медицинских услуг в </w:t>
      </w:r>
      <w:r w:rsidR="003975D2" w:rsidRPr="00070370">
        <w:rPr>
          <w:bCs/>
          <w:sz w:val="18"/>
          <w:szCs w:val="18"/>
          <w:lang w:eastAsia="ru-RU"/>
        </w:rPr>
        <w:t>Соглашени</w:t>
      </w:r>
      <w:r w:rsidR="00F10B77" w:rsidRPr="00070370">
        <w:rPr>
          <w:bCs/>
          <w:sz w:val="18"/>
          <w:szCs w:val="18"/>
          <w:lang w:eastAsia="ru-RU"/>
        </w:rPr>
        <w:t>и</w:t>
      </w:r>
      <w:r w:rsidR="003975D2" w:rsidRPr="00070370">
        <w:rPr>
          <w:sz w:val="18"/>
          <w:szCs w:val="18"/>
        </w:rPr>
        <w:t xml:space="preserve"> </w:t>
      </w:r>
      <w:r w:rsidR="003975D2" w:rsidRPr="00070370">
        <w:rPr>
          <w:bCs/>
          <w:sz w:val="18"/>
          <w:szCs w:val="18"/>
          <w:lang w:eastAsia="ru-RU"/>
        </w:rPr>
        <w:t xml:space="preserve">(Приложение № 1), </w:t>
      </w:r>
      <w:r w:rsidR="003975D2" w:rsidRPr="00070370">
        <w:rPr>
          <w:rStyle w:val="10"/>
          <w:sz w:val="18"/>
          <w:szCs w:val="18"/>
        </w:rPr>
        <w:t xml:space="preserve">и </w:t>
      </w:r>
      <w:r w:rsidR="002E1C32" w:rsidRPr="00070370">
        <w:rPr>
          <w:rStyle w:val="10"/>
          <w:sz w:val="18"/>
          <w:szCs w:val="18"/>
        </w:rPr>
        <w:t xml:space="preserve">подлежит </w:t>
      </w:r>
      <w:r w:rsidR="00F10B77" w:rsidRPr="00070370">
        <w:rPr>
          <w:rStyle w:val="10"/>
          <w:sz w:val="18"/>
          <w:szCs w:val="18"/>
        </w:rPr>
        <w:t>указанию</w:t>
      </w:r>
      <w:r w:rsidR="002E1C32" w:rsidRPr="00070370">
        <w:rPr>
          <w:rStyle w:val="10"/>
          <w:sz w:val="18"/>
          <w:szCs w:val="18"/>
        </w:rPr>
        <w:t xml:space="preserve"> </w:t>
      </w:r>
      <w:r w:rsidR="002E1C32" w:rsidRPr="00070370">
        <w:rPr>
          <w:bCs/>
          <w:sz w:val="18"/>
          <w:szCs w:val="18"/>
          <w:lang w:eastAsia="ru-RU"/>
        </w:rPr>
        <w:t>в Соглашении</w:t>
      </w:r>
      <w:r w:rsidR="002E1C32" w:rsidRPr="00070370">
        <w:rPr>
          <w:sz w:val="18"/>
          <w:szCs w:val="18"/>
        </w:rPr>
        <w:t xml:space="preserve"> </w:t>
      </w:r>
      <w:r w:rsidR="002E1C32" w:rsidRPr="00070370">
        <w:rPr>
          <w:bCs/>
          <w:sz w:val="18"/>
          <w:szCs w:val="18"/>
          <w:lang w:eastAsia="ru-RU"/>
        </w:rPr>
        <w:t>(Приложение № 1)</w:t>
      </w:r>
      <w:r w:rsidR="00247CC6" w:rsidRPr="00070370">
        <w:rPr>
          <w:bCs/>
          <w:sz w:val="18"/>
          <w:szCs w:val="18"/>
          <w:lang w:eastAsia="ru-RU"/>
        </w:rPr>
        <w:t>, при этом окончательная стоимость платных медицинских услуг (</w:t>
      </w:r>
      <w:r w:rsidR="00536CBD" w:rsidRPr="00070370">
        <w:rPr>
          <w:rStyle w:val="10"/>
          <w:sz w:val="18"/>
          <w:szCs w:val="18"/>
        </w:rPr>
        <w:t>с учетом персональных скидок Пациенту</w:t>
      </w:r>
      <w:r w:rsidR="00247CC6" w:rsidRPr="00070370">
        <w:rPr>
          <w:bCs/>
          <w:sz w:val="18"/>
          <w:szCs w:val="18"/>
          <w:lang w:eastAsia="ru-RU"/>
        </w:rPr>
        <w:t xml:space="preserve">) определяется в </w:t>
      </w:r>
      <w:r w:rsidR="00247CC6" w:rsidRPr="00070370">
        <w:rPr>
          <w:sz w:val="18"/>
          <w:szCs w:val="18"/>
        </w:rPr>
        <w:t>Акте об оказании медицинских услуг.</w:t>
      </w:r>
    </w:p>
    <w:p w:rsidR="00341F46" w:rsidRPr="0029129B" w:rsidRDefault="000C4567" w:rsidP="00341F46">
      <w:pPr>
        <w:pStyle w:val="5"/>
        <w:numPr>
          <w:ilvl w:val="1"/>
          <w:numId w:val="4"/>
        </w:numPr>
        <w:shd w:val="clear" w:color="auto" w:fill="auto"/>
        <w:tabs>
          <w:tab w:val="left" w:pos="709"/>
        </w:tabs>
        <w:spacing w:line="240" w:lineRule="auto"/>
        <w:ind w:left="40" w:right="20"/>
        <w:jc w:val="both"/>
        <w:rPr>
          <w:sz w:val="18"/>
          <w:szCs w:val="18"/>
        </w:rPr>
      </w:pPr>
      <w:r w:rsidRPr="0029129B">
        <w:rPr>
          <w:rStyle w:val="10"/>
          <w:sz w:val="18"/>
          <w:szCs w:val="18"/>
        </w:rPr>
        <w:t xml:space="preserve">Стоимость </w:t>
      </w:r>
      <w:r w:rsidRPr="0029129B">
        <w:rPr>
          <w:bCs/>
          <w:sz w:val="18"/>
          <w:szCs w:val="18"/>
          <w:lang w:eastAsia="ru-RU"/>
        </w:rPr>
        <w:t>платных медицинских услуг</w:t>
      </w:r>
      <w:r w:rsidRPr="0029129B">
        <w:rPr>
          <w:sz w:val="18"/>
          <w:szCs w:val="18"/>
        </w:rPr>
        <w:t xml:space="preserve"> не облагается НДС в связи с применением Исполнителем упрощенной системы налогообложения (п. </w:t>
      </w:r>
      <w:r w:rsidR="009656F8" w:rsidRPr="0029129B">
        <w:rPr>
          <w:sz w:val="18"/>
          <w:szCs w:val="18"/>
        </w:rPr>
        <w:t>2</w:t>
      </w:r>
      <w:r w:rsidRPr="0029129B">
        <w:rPr>
          <w:sz w:val="18"/>
          <w:szCs w:val="18"/>
        </w:rPr>
        <w:t xml:space="preserve"> ст. 346.11 Налогового кодекса РФ).</w:t>
      </w:r>
    </w:p>
    <w:p w:rsidR="000C4567" w:rsidRPr="00341F46" w:rsidRDefault="000C4567" w:rsidP="00341F46">
      <w:pPr>
        <w:pStyle w:val="5"/>
        <w:numPr>
          <w:ilvl w:val="1"/>
          <w:numId w:val="4"/>
        </w:numPr>
        <w:shd w:val="clear" w:color="auto" w:fill="auto"/>
        <w:tabs>
          <w:tab w:val="left" w:pos="709"/>
        </w:tabs>
        <w:spacing w:line="240" w:lineRule="auto"/>
        <w:ind w:left="40" w:right="20"/>
        <w:jc w:val="both"/>
        <w:rPr>
          <w:sz w:val="18"/>
          <w:szCs w:val="18"/>
        </w:rPr>
      </w:pPr>
      <w:r w:rsidRPr="00341F46">
        <w:rPr>
          <w:bCs/>
          <w:sz w:val="18"/>
          <w:szCs w:val="18"/>
        </w:rPr>
        <w:t xml:space="preserve">Пациент обязуется произвести оплату платных медицинских услуг в порядке 100% (сто процентов) </w:t>
      </w:r>
      <w:r w:rsidRPr="00341F46">
        <w:rPr>
          <w:spacing w:val="-2"/>
          <w:sz w:val="18"/>
          <w:szCs w:val="18"/>
        </w:rPr>
        <w:t xml:space="preserve">после каждого приема либо в порядке </w:t>
      </w:r>
      <w:r w:rsidRPr="00341F46">
        <w:rPr>
          <w:bCs/>
          <w:sz w:val="18"/>
          <w:szCs w:val="18"/>
        </w:rPr>
        <w:t>предоплаты до получения соответствующей услуги путем внесения наличных денежных средств в кассу Исполнителя или по безналичному расчету путем перечисления денежных средств на расчетный счет Исполнителя, в том числе с использованием банковских карт.</w:t>
      </w:r>
    </w:p>
    <w:p w:rsidR="005E75D0" w:rsidRPr="00341F46" w:rsidRDefault="009C6749" w:rsidP="00341F46">
      <w:pPr>
        <w:pStyle w:val="5"/>
        <w:numPr>
          <w:ilvl w:val="0"/>
          <w:numId w:val="4"/>
        </w:numPr>
        <w:shd w:val="clear" w:color="auto" w:fill="auto"/>
        <w:tabs>
          <w:tab w:val="clear" w:pos="0"/>
        </w:tabs>
        <w:spacing w:line="240" w:lineRule="auto"/>
        <w:ind w:right="20"/>
        <w:rPr>
          <w:sz w:val="18"/>
          <w:szCs w:val="18"/>
        </w:rPr>
      </w:pPr>
      <w:r w:rsidRPr="00341F46">
        <w:rPr>
          <w:rStyle w:val="10"/>
          <w:sz w:val="18"/>
          <w:szCs w:val="18"/>
        </w:rPr>
        <w:t>ОТВЕТСТВЕННОСТЬ СТОРОН</w:t>
      </w:r>
    </w:p>
    <w:p w:rsidR="00627F86" w:rsidRDefault="00D01CB7" w:rsidP="002639AF">
      <w:pPr>
        <w:pStyle w:val="ad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>З</w:t>
      </w:r>
      <w:r w:rsidR="00D775ED"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а неисполнение или ненадлежащее исполнение </w:t>
      </w:r>
      <w:r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обязательств по настоящему </w:t>
      </w:r>
      <w:r w:rsidR="00BA48D6"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>Д</w:t>
      </w:r>
      <w:r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оговору </w:t>
      </w:r>
      <w:r w:rsidR="00BA48D6"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>С</w:t>
      </w:r>
      <w:r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>тороны несут ответственность в по</w:t>
      </w:r>
      <w:r w:rsidR="008D3498"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>рядке и размере, предусмотренн</w:t>
      </w:r>
      <w:r w:rsidR="00BA48D6"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>ых</w:t>
      </w:r>
      <w:r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действующим законодательством РФ</w:t>
      </w:r>
      <w:r w:rsidR="00BA48D6" w:rsidRPr="00BA48D6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:rsidR="00627F86" w:rsidRPr="008D3A0B" w:rsidRDefault="00627F86" w:rsidP="002639AF">
      <w:pPr>
        <w:pStyle w:val="ad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27F86">
        <w:rPr>
          <w:rFonts w:ascii="Times New Roman" w:eastAsia="Times New Roman" w:hAnsi="Times New Roman" w:cs="Times New Roman"/>
          <w:sz w:val="18"/>
          <w:szCs w:val="18"/>
          <w:lang w:eastAsia="ru-RU"/>
        </w:rPr>
        <w:t>Ни одна из Сторон не будет нести ответственности за полное или частичное неисполнение своих обязанностей, если неисполнение будет являться следствием обстоятельств непреодолимой силы, таких как пожар, наводнение, землетрясение, забастовки и другие стихийные бедствия, война и военные действия или другие обстоятельства, находящиеся вне контроля Сторон, препятствующие выполнению настоящего Договора, возникшие после заключения Договора, а также по иным основаниям, предусмотренным законом.</w:t>
      </w:r>
    </w:p>
    <w:p w:rsidR="008D3A0B" w:rsidRPr="00D02DF8" w:rsidRDefault="008D3A0B" w:rsidP="008D3A0B">
      <w:pPr>
        <w:pStyle w:val="ad"/>
        <w:ind w:left="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D3A0B">
        <w:rPr>
          <w:rFonts w:ascii="Times New Roman" w:eastAsia="Times New Roman" w:hAnsi="Times New Roman" w:cs="Times New Roman"/>
          <w:sz w:val="18"/>
          <w:szCs w:val="18"/>
          <w:lang w:eastAsia="ru-RU"/>
        </w:rPr>
        <w:t>Если любое из таких обстоятельств непосредственно повлияло на неисполнение обязательства в срок, указанный в Договоре, то этот срок соразмерно отодвигается на время действия соответствующего обстоятельства.</w:t>
      </w:r>
    </w:p>
    <w:p w:rsidR="009D375A" w:rsidRDefault="006972EC" w:rsidP="002639AF">
      <w:pPr>
        <w:pStyle w:val="ad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0F5C8C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Сторона, для которой сделалось невозможным исполнение обязательств по Договору, обязана не позднее </w:t>
      </w:r>
      <w:r w:rsidR="00D41B49" w:rsidRPr="000F5C8C">
        <w:rPr>
          <w:rFonts w:ascii="Times New Roman" w:eastAsia="Times New Roman" w:hAnsi="Times New Roman" w:cs="Times New Roman"/>
          <w:sz w:val="18"/>
          <w:szCs w:val="18"/>
          <w:lang w:eastAsia="ru-RU"/>
        </w:rPr>
        <w:t>2 (двух</w:t>
      </w:r>
      <w:r w:rsidRPr="000F5C8C">
        <w:rPr>
          <w:rFonts w:ascii="Times New Roman" w:eastAsia="Times New Roman" w:hAnsi="Times New Roman" w:cs="Times New Roman"/>
          <w:sz w:val="18"/>
          <w:szCs w:val="18"/>
          <w:lang w:eastAsia="ru-RU"/>
        </w:rPr>
        <w:t>) календарных дней с момента их наступления и прекращения в письменной форме уведомить другую Сторону о наступлении, предполагаемом сроке действия и прекращении вышеуказанных обстоятельств.</w:t>
      </w:r>
    </w:p>
    <w:p w:rsidR="005E75D0" w:rsidRPr="000F5C8C" w:rsidRDefault="009C6749" w:rsidP="005E75D0">
      <w:pPr>
        <w:pStyle w:val="5"/>
        <w:numPr>
          <w:ilvl w:val="0"/>
          <w:numId w:val="4"/>
        </w:numPr>
        <w:shd w:val="clear" w:color="auto" w:fill="auto"/>
        <w:spacing w:line="240" w:lineRule="auto"/>
        <w:ind w:left="3540" w:right="20"/>
        <w:jc w:val="both"/>
        <w:rPr>
          <w:sz w:val="18"/>
          <w:szCs w:val="18"/>
        </w:rPr>
      </w:pPr>
      <w:r w:rsidRPr="000F5C8C">
        <w:rPr>
          <w:rStyle w:val="10"/>
          <w:sz w:val="18"/>
          <w:szCs w:val="18"/>
        </w:rPr>
        <w:t>ПОРЯДОК РАЗРЕШЕНИЯ СПОРОВ</w:t>
      </w:r>
    </w:p>
    <w:p w:rsidR="0067166B" w:rsidRDefault="000F5C8C" w:rsidP="000F5C8C">
      <w:pPr>
        <w:pStyle w:val="ad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0F5C8C">
        <w:rPr>
          <w:rFonts w:ascii="Times New Roman" w:eastAsia="Times New Roman" w:hAnsi="Times New Roman" w:cs="Times New Roman"/>
          <w:sz w:val="18"/>
          <w:szCs w:val="18"/>
        </w:rPr>
        <w:t>Все споры, претензии и разногласия, которые могут возникнуть между Сторонами, будут разрешаться путем переговоров.</w:t>
      </w:r>
    </w:p>
    <w:p w:rsidR="006B784A" w:rsidRPr="000F5C8C" w:rsidRDefault="000F5C8C" w:rsidP="000F5C8C">
      <w:pPr>
        <w:pStyle w:val="ad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</w:pPr>
      <w:r w:rsidRPr="000F5C8C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При неурегулировании в процессе переговоров спорных вопросов споры подлежат рассмотрению в судебном порядке в соответствии с действующим законодательством Российской Федерации.</w:t>
      </w:r>
    </w:p>
    <w:p w:rsidR="00726D0A" w:rsidRPr="008E1245" w:rsidRDefault="000F5C8C" w:rsidP="000F5C8C">
      <w:pPr>
        <w:pStyle w:val="5"/>
        <w:numPr>
          <w:ilvl w:val="0"/>
          <w:numId w:val="4"/>
        </w:numPr>
        <w:shd w:val="clear" w:color="auto" w:fill="auto"/>
        <w:tabs>
          <w:tab w:val="clear" w:pos="0"/>
        </w:tabs>
        <w:spacing w:line="240" w:lineRule="auto"/>
        <w:ind w:right="20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СРОК</w:t>
      </w:r>
      <w:r w:rsidR="005E75D0" w:rsidRPr="008E1245">
        <w:rPr>
          <w:rStyle w:val="10"/>
          <w:sz w:val="18"/>
          <w:szCs w:val="18"/>
        </w:rPr>
        <w:t xml:space="preserve"> </w:t>
      </w:r>
      <w:r w:rsidR="009C6749" w:rsidRPr="008E1245">
        <w:rPr>
          <w:rStyle w:val="10"/>
          <w:sz w:val="18"/>
          <w:szCs w:val="18"/>
        </w:rPr>
        <w:t>ДЕЙСТВИЯ ДОГОВОРА</w:t>
      </w:r>
      <w:r w:rsidR="00D83EA6" w:rsidRPr="008E1245">
        <w:rPr>
          <w:rStyle w:val="10"/>
          <w:sz w:val="18"/>
          <w:szCs w:val="18"/>
        </w:rPr>
        <w:t>, ИЗМЕНЕНИЕ И ДОСРОЧНОЕ РАСТОРЖЕНИЕ ДОГОВОРА</w:t>
      </w:r>
    </w:p>
    <w:p w:rsidR="001B355C" w:rsidRPr="008E1245" w:rsidRDefault="009C6749" w:rsidP="000E139C">
      <w:pPr>
        <w:pStyle w:val="5"/>
        <w:numPr>
          <w:ilvl w:val="1"/>
          <w:numId w:val="4"/>
        </w:numPr>
        <w:shd w:val="clear" w:color="auto" w:fill="auto"/>
        <w:tabs>
          <w:tab w:val="clear" w:pos="0"/>
        </w:tabs>
        <w:spacing w:line="240" w:lineRule="auto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 xml:space="preserve">Настоящий </w:t>
      </w:r>
      <w:r w:rsidR="001B355C" w:rsidRPr="008E1245">
        <w:rPr>
          <w:rStyle w:val="10"/>
          <w:sz w:val="18"/>
          <w:szCs w:val="18"/>
        </w:rPr>
        <w:t>Д</w:t>
      </w:r>
      <w:r w:rsidRPr="008E1245">
        <w:rPr>
          <w:rStyle w:val="10"/>
          <w:sz w:val="18"/>
          <w:szCs w:val="18"/>
        </w:rPr>
        <w:t xml:space="preserve">оговор вступает в силу </w:t>
      </w:r>
      <w:r w:rsidR="001B355C" w:rsidRPr="008E1245">
        <w:rPr>
          <w:rStyle w:val="10"/>
          <w:sz w:val="18"/>
          <w:szCs w:val="18"/>
        </w:rPr>
        <w:t xml:space="preserve">с момента его подписания </w:t>
      </w:r>
      <w:r w:rsidR="00912878" w:rsidRPr="008E1245">
        <w:rPr>
          <w:rStyle w:val="10"/>
          <w:sz w:val="18"/>
          <w:szCs w:val="18"/>
        </w:rPr>
        <w:t xml:space="preserve">обеими </w:t>
      </w:r>
      <w:r w:rsidR="001B355C" w:rsidRPr="008E1245">
        <w:rPr>
          <w:rStyle w:val="10"/>
          <w:sz w:val="18"/>
          <w:szCs w:val="18"/>
        </w:rPr>
        <w:t>Сторон</w:t>
      </w:r>
      <w:r w:rsidR="00912878" w:rsidRPr="008E1245">
        <w:rPr>
          <w:rStyle w:val="10"/>
          <w:sz w:val="18"/>
          <w:szCs w:val="18"/>
        </w:rPr>
        <w:t>ами</w:t>
      </w:r>
      <w:r w:rsidR="001B355C" w:rsidRPr="008E1245">
        <w:rPr>
          <w:rStyle w:val="10"/>
          <w:sz w:val="18"/>
          <w:szCs w:val="18"/>
        </w:rPr>
        <w:t xml:space="preserve"> и действует до полного исполнения Сторонами своих обязательств по нему.</w:t>
      </w:r>
    </w:p>
    <w:p w:rsidR="00BF67AC" w:rsidRPr="008E1245" w:rsidRDefault="009E2895" w:rsidP="000E139C">
      <w:pPr>
        <w:pStyle w:val="5"/>
        <w:numPr>
          <w:ilvl w:val="1"/>
          <w:numId w:val="4"/>
        </w:numPr>
        <w:shd w:val="clear" w:color="auto" w:fill="auto"/>
        <w:tabs>
          <w:tab w:val="clear" w:pos="0"/>
        </w:tabs>
        <w:spacing w:line="240" w:lineRule="auto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Настоящий Договор может быть расторгнут</w:t>
      </w:r>
      <w:r w:rsidR="0028412E" w:rsidRPr="008E1245">
        <w:rPr>
          <w:rStyle w:val="10"/>
          <w:sz w:val="18"/>
          <w:szCs w:val="18"/>
        </w:rPr>
        <w:t>:</w:t>
      </w:r>
    </w:p>
    <w:p w:rsidR="00BF67AC" w:rsidRPr="008E1245" w:rsidRDefault="00EF523A" w:rsidP="000E139C">
      <w:pPr>
        <w:pStyle w:val="5"/>
        <w:numPr>
          <w:ilvl w:val="2"/>
          <w:numId w:val="24"/>
        </w:numPr>
        <w:shd w:val="clear" w:color="auto" w:fill="auto"/>
        <w:spacing w:line="240" w:lineRule="auto"/>
        <w:ind w:left="0" w:firstLine="0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по соглашению Сторон, при этом аванс за неоказанные услуги возвращается Пациенту, стоимость фактически оказанных услуг не возвращается Пациенту</w:t>
      </w:r>
      <w:r w:rsidR="00052BE3" w:rsidRPr="008E1245">
        <w:rPr>
          <w:rStyle w:val="10"/>
          <w:sz w:val="18"/>
          <w:szCs w:val="18"/>
        </w:rPr>
        <w:t>/подлежит оплате им;</w:t>
      </w:r>
    </w:p>
    <w:p w:rsidR="00BF67AC" w:rsidRPr="008E1245" w:rsidRDefault="00052BE3" w:rsidP="000E139C">
      <w:pPr>
        <w:pStyle w:val="5"/>
        <w:numPr>
          <w:ilvl w:val="2"/>
          <w:numId w:val="24"/>
        </w:numPr>
        <w:shd w:val="clear" w:color="auto" w:fill="auto"/>
        <w:spacing w:line="240" w:lineRule="auto"/>
        <w:ind w:left="0" w:firstLine="0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при одностороннем отказе Пациента от исполнения Договора до завершения оказания (принятия) услуг, при этом Пациент оплачивает Исполнителю фактически понесенные им расходы;</w:t>
      </w:r>
    </w:p>
    <w:p w:rsidR="000E139C" w:rsidRPr="008E1245" w:rsidRDefault="00D02DF8" w:rsidP="000E139C">
      <w:pPr>
        <w:pStyle w:val="5"/>
        <w:numPr>
          <w:ilvl w:val="2"/>
          <w:numId w:val="24"/>
        </w:numPr>
        <w:shd w:val="clear" w:color="auto" w:fill="auto"/>
        <w:spacing w:line="240" w:lineRule="auto"/>
        <w:ind w:left="0" w:firstLine="0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при одностороннем отказе Исполнителя от исполнения Договора до завершения оказания (принятия) услуг</w:t>
      </w:r>
      <w:r w:rsidR="00E01514" w:rsidRPr="008E1245">
        <w:rPr>
          <w:rStyle w:val="10"/>
          <w:sz w:val="18"/>
          <w:szCs w:val="18"/>
        </w:rPr>
        <w:t xml:space="preserve"> в случаях, </w:t>
      </w:r>
      <w:r w:rsidR="00E01514" w:rsidRPr="008E1245">
        <w:rPr>
          <w:rStyle w:val="10"/>
          <w:sz w:val="18"/>
          <w:szCs w:val="18"/>
        </w:rPr>
        <w:lastRenderedPageBreak/>
        <w:t xml:space="preserve">предусмотренных п. 2.1.8 настоящего Договора, </w:t>
      </w:r>
      <w:r w:rsidR="00A958DC" w:rsidRPr="008E1245">
        <w:rPr>
          <w:rStyle w:val="10"/>
          <w:sz w:val="18"/>
          <w:szCs w:val="18"/>
        </w:rPr>
        <w:t xml:space="preserve">при этом </w:t>
      </w:r>
      <w:r w:rsidR="00BF67AC" w:rsidRPr="008E1245">
        <w:rPr>
          <w:rStyle w:val="10"/>
          <w:sz w:val="18"/>
          <w:szCs w:val="18"/>
        </w:rPr>
        <w:t>Пациенту возвращается аванс за неоказанные услуги за минусом фактически понесенных Исполнителем расходов.</w:t>
      </w:r>
    </w:p>
    <w:p w:rsidR="00966AA1" w:rsidRPr="008E1245" w:rsidRDefault="009C6749" w:rsidP="00966AA1">
      <w:pPr>
        <w:pStyle w:val="5"/>
        <w:numPr>
          <w:ilvl w:val="1"/>
          <w:numId w:val="24"/>
        </w:numPr>
        <w:shd w:val="clear" w:color="auto" w:fill="auto"/>
        <w:spacing w:line="240" w:lineRule="auto"/>
        <w:ind w:left="0" w:firstLine="0"/>
        <w:jc w:val="both"/>
        <w:rPr>
          <w:rStyle w:val="10"/>
          <w:sz w:val="18"/>
          <w:szCs w:val="18"/>
        </w:rPr>
      </w:pPr>
      <w:r w:rsidRPr="008E1245">
        <w:rPr>
          <w:rStyle w:val="10"/>
          <w:sz w:val="18"/>
          <w:szCs w:val="18"/>
        </w:rPr>
        <w:t>Все изменения и дополнения к настоящему Договору, а также его расторжение, считаются действительными при условии, если они совершены в письменной форме и подписаны уполномоченными на то представителями обеих Сторон</w:t>
      </w:r>
      <w:r w:rsidR="00A5711F" w:rsidRPr="008E1245">
        <w:rPr>
          <w:rStyle w:val="10"/>
          <w:sz w:val="18"/>
          <w:szCs w:val="18"/>
        </w:rPr>
        <w:t>.</w:t>
      </w:r>
    </w:p>
    <w:p w:rsidR="00407F28" w:rsidRPr="008E1245" w:rsidRDefault="00966AA1" w:rsidP="00407F28">
      <w:pPr>
        <w:pStyle w:val="5"/>
        <w:numPr>
          <w:ilvl w:val="0"/>
          <w:numId w:val="24"/>
        </w:numPr>
        <w:shd w:val="clear" w:color="auto" w:fill="auto"/>
        <w:spacing w:line="240" w:lineRule="auto"/>
        <w:ind w:left="0" w:firstLine="0"/>
        <w:rPr>
          <w:sz w:val="18"/>
          <w:szCs w:val="18"/>
        </w:rPr>
      </w:pPr>
      <w:r w:rsidRPr="008E1245">
        <w:rPr>
          <w:sz w:val="18"/>
          <w:szCs w:val="18"/>
        </w:rPr>
        <w:t xml:space="preserve">УСЛОВИЯ ПРЕДОСТАВЛЕНИЯ МЕДИЦИНСКИХ </w:t>
      </w:r>
      <w:r w:rsidR="00000565" w:rsidRPr="008E1245">
        <w:rPr>
          <w:sz w:val="18"/>
          <w:szCs w:val="18"/>
        </w:rPr>
        <w:t>УСЛУГ</w:t>
      </w:r>
    </w:p>
    <w:p w:rsidR="00407F28" w:rsidRPr="008E1245" w:rsidRDefault="00000565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 w:rsidRPr="008E1245">
        <w:rPr>
          <w:sz w:val="18"/>
          <w:szCs w:val="18"/>
        </w:rPr>
        <w:t>Пациент может получить как один из видов платных медицинских услуг, так и несколько видов услуг.</w:t>
      </w:r>
    </w:p>
    <w:p w:rsidR="00747517" w:rsidRPr="008E1245" w:rsidRDefault="00000565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 w:rsidRPr="008E1245">
        <w:rPr>
          <w:sz w:val="18"/>
          <w:szCs w:val="18"/>
        </w:rPr>
        <w:t xml:space="preserve">Пациенту разъяснено, что проводимое лечение не гарантирует 100% результата и что при проведении процедуры и после нее, как в ближайшем, так и в </w:t>
      </w:r>
      <w:r w:rsidR="00C93490" w:rsidRPr="008E1245">
        <w:rPr>
          <w:sz w:val="18"/>
          <w:szCs w:val="18"/>
        </w:rPr>
        <w:t>отдаленном периоде, возможны различные осложнения.</w:t>
      </w:r>
    </w:p>
    <w:p w:rsidR="00B45237" w:rsidRPr="008E1245" w:rsidRDefault="00B45237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 w:rsidRPr="008E1245">
        <w:rPr>
          <w:bCs/>
          <w:sz w:val="18"/>
          <w:szCs w:val="18"/>
          <w:lang w:eastAsia="ru-RU"/>
        </w:rPr>
        <w:t>Услуга не может считаться оказанной с ненадлежащим качеством только на том основании, что отсутствует желаемый Пациентом результат, если Исполнитель при той степени заботливости и осмотрительности, какая от него требовалась по характеру обязательств и условиям договора, предпринял все необходимые профессиональные и иные действия в ходе оказания услуги.</w:t>
      </w:r>
    </w:p>
    <w:p w:rsidR="00747517" w:rsidRPr="008E1245" w:rsidRDefault="00C93490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 w:rsidRPr="008E1245">
        <w:rPr>
          <w:sz w:val="18"/>
          <w:szCs w:val="18"/>
        </w:rPr>
        <w:t>Пациенту разъяснено, что используемая технология медицинской помощи не может полностью исключить вероятность возникновения побочных эффектов и осложнений, обусловленных биологическими особенностями организма, и в случае, когда услуга оказана с соблюдением всех необходимых требований</w:t>
      </w:r>
      <w:r w:rsidR="00747517" w:rsidRPr="008E1245">
        <w:rPr>
          <w:sz w:val="18"/>
          <w:szCs w:val="18"/>
        </w:rPr>
        <w:t xml:space="preserve"> (</w:t>
      </w:r>
      <w:r w:rsidR="00905040" w:rsidRPr="008E1245">
        <w:rPr>
          <w:sz w:val="18"/>
          <w:szCs w:val="18"/>
        </w:rPr>
        <w:t xml:space="preserve">в соответствии с </w:t>
      </w:r>
      <w:r w:rsidR="00905040" w:rsidRPr="008E1245">
        <w:rPr>
          <w:color w:val="auto"/>
          <w:sz w:val="18"/>
          <w:szCs w:val="18"/>
          <w:lang w:eastAsia="ru-RU"/>
        </w:rPr>
        <w:t>положением об организации оказания медицинской помощи по видам медицинской помощи, порядками оказания медицинской помощи, на основе клинических рекомендаций и с учетом стандартов медицинской помощи</w:t>
      </w:r>
      <w:r w:rsidR="006C3A45" w:rsidRPr="008E1245">
        <w:rPr>
          <w:sz w:val="18"/>
          <w:szCs w:val="18"/>
        </w:rPr>
        <w:t>), Исполнитель не несет ответственности за их возникновение.</w:t>
      </w:r>
    </w:p>
    <w:p w:rsidR="00B45237" w:rsidRPr="00B45237" w:rsidRDefault="00B45237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 w:rsidRPr="00A16ECE">
        <w:rPr>
          <w:bCs/>
          <w:sz w:val="18"/>
          <w:szCs w:val="18"/>
          <w:lang w:eastAsia="ru-RU"/>
        </w:rPr>
        <w:t xml:space="preserve">Платные медицинские услуги предоставляются только при наличии информированного добровольного согласия Пациента на </w:t>
      </w:r>
      <w:r w:rsidR="00536CBD">
        <w:rPr>
          <w:bCs/>
          <w:sz w:val="18"/>
          <w:szCs w:val="18"/>
          <w:lang w:eastAsia="ru-RU"/>
        </w:rPr>
        <w:t xml:space="preserve">соответствующее </w:t>
      </w:r>
      <w:r w:rsidRPr="00A16ECE">
        <w:rPr>
          <w:bCs/>
          <w:sz w:val="18"/>
          <w:szCs w:val="18"/>
          <w:lang w:eastAsia="ru-RU"/>
        </w:rPr>
        <w:t xml:space="preserve">медицинское вмешательство, данного в порядке, установленном законодательством Российской Федерации об охране здоровья граждан (ст. 20 Федерального закона от 21.11.2011 № 323-ФЗ </w:t>
      </w:r>
      <w:r>
        <w:rPr>
          <w:bCs/>
          <w:sz w:val="18"/>
          <w:szCs w:val="18"/>
          <w:lang w:eastAsia="ru-RU"/>
        </w:rPr>
        <w:t>«</w:t>
      </w:r>
      <w:r w:rsidRPr="00A16ECE">
        <w:rPr>
          <w:bCs/>
          <w:sz w:val="18"/>
          <w:szCs w:val="18"/>
          <w:lang w:eastAsia="ru-RU"/>
        </w:rPr>
        <w:t>Об основах охраны здоровья граждан в Российской Федерации</w:t>
      </w:r>
      <w:r>
        <w:rPr>
          <w:bCs/>
          <w:sz w:val="18"/>
          <w:szCs w:val="18"/>
          <w:lang w:eastAsia="ru-RU"/>
        </w:rPr>
        <w:t>»)</w:t>
      </w:r>
      <w:r w:rsidRPr="00A16ECE">
        <w:rPr>
          <w:bCs/>
          <w:sz w:val="18"/>
          <w:szCs w:val="18"/>
          <w:lang w:eastAsia="ru-RU"/>
        </w:rPr>
        <w:t>.</w:t>
      </w:r>
    </w:p>
    <w:p w:rsidR="00B45237" w:rsidRPr="00B45237" w:rsidRDefault="00B45237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 w:rsidRPr="00B45237">
        <w:rPr>
          <w:rStyle w:val="10"/>
          <w:sz w:val="18"/>
          <w:szCs w:val="18"/>
        </w:rPr>
        <w:t>Медицинская карта Пациента хранится у Исполнителя.</w:t>
      </w:r>
    </w:p>
    <w:p w:rsidR="00B755A0" w:rsidRPr="00BA47A8" w:rsidRDefault="00B755A0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 w:rsidRPr="00194CAA">
        <w:rPr>
          <w:bCs/>
          <w:sz w:val="18"/>
          <w:szCs w:val="18"/>
          <w:lang w:eastAsia="ru-RU"/>
        </w:rPr>
        <w:t xml:space="preserve">Пациент дает </w:t>
      </w:r>
      <w:r w:rsidRPr="008746BF">
        <w:rPr>
          <w:bCs/>
          <w:sz w:val="18"/>
          <w:szCs w:val="18"/>
          <w:lang w:eastAsia="ru-RU"/>
        </w:rPr>
        <w:t xml:space="preserve">Исполнителю </w:t>
      </w:r>
      <w:r w:rsidRPr="00194CAA">
        <w:rPr>
          <w:bCs/>
          <w:sz w:val="18"/>
          <w:szCs w:val="18"/>
          <w:lang w:eastAsia="ru-RU"/>
        </w:rPr>
        <w:t xml:space="preserve">согласие на </w:t>
      </w:r>
      <w:r>
        <w:rPr>
          <w:bCs/>
          <w:sz w:val="18"/>
          <w:szCs w:val="18"/>
          <w:lang w:eastAsia="ru-RU"/>
        </w:rPr>
        <w:t>обработку</w:t>
      </w:r>
      <w:r w:rsidRPr="00194CAA">
        <w:rPr>
          <w:bCs/>
          <w:sz w:val="18"/>
          <w:szCs w:val="18"/>
          <w:lang w:eastAsia="ru-RU"/>
        </w:rPr>
        <w:t xml:space="preserve"> персональных данных, указанных в настоящем Договоре, а также полученных </w:t>
      </w:r>
      <w:r>
        <w:rPr>
          <w:bCs/>
          <w:sz w:val="18"/>
          <w:szCs w:val="18"/>
          <w:lang w:eastAsia="ru-RU"/>
        </w:rPr>
        <w:t>Исполнителем</w:t>
      </w:r>
      <w:r w:rsidRPr="00194CAA">
        <w:rPr>
          <w:bCs/>
          <w:sz w:val="18"/>
          <w:szCs w:val="18"/>
          <w:lang w:eastAsia="ru-RU"/>
        </w:rPr>
        <w:t xml:space="preserve"> в связи с исполнением настоящего Договора, в порядке, предусмотренном</w:t>
      </w:r>
      <w:r>
        <w:rPr>
          <w:bCs/>
          <w:sz w:val="18"/>
          <w:szCs w:val="18"/>
          <w:lang w:eastAsia="ru-RU"/>
        </w:rPr>
        <w:t xml:space="preserve"> действующим законодательством.</w:t>
      </w:r>
    </w:p>
    <w:p w:rsidR="00C55BE9" w:rsidRPr="007F2DED" w:rsidRDefault="0002706C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rStyle w:val="10"/>
          <w:sz w:val="18"/>
          <w:szCs w:val="18"/>
        </w:rPr>
      </w:pPr>
      <w:r w:rsidRPr="007F2DED">
        <w:rPr>
          <w:rStyle w:val="10"/>
          <w:sz w:val="18"/>
          <w:szCs w:val="18"/>
        </w:rPr>
        <w:t xml:space="preserve">Пациент дает </w:t>
      </w:r>
      <w:r w:rsidRPr="007F2DED">
        <w:rPr>
          <w:bCs/>
          <w:sz w:val="18"/>
          <w:szCs w:val="18"/>
          <w:lang w:eastAsia="ru-RU"/>
        </w:rPr>
        <w:t xml:space="preserve">Исполнителю </w:t>
      </w:r>
      <w:r w:rsidRPr="007F2DED">
        <w:rPr>
          <w:rStyle w:val="10"/>
          <w:sz w:val="18"/>
          <w:szCs w:val="18"/>
        </w:rPr>
        <w:t>согласие на снятие фото</w:t>
      </w:r>
      <w:r w:rsidR="007D5779" w:rsidRPr="007F2DED">
        <w:rPr>
          <w:rStyle w:val="10"/>
          <w:sz w:val="18"/>
          <w:szCs w:val="18"/>
        </w:rPr>
        <w:t xml:space="preserve">снимков </w:t>
      </w:r>
      <w:r w:rsidRPr="007F2DED">
        <w:rPr>
          <w:rStyle w:val="10"/>
          <w:sz w:val="18"/>
          <w:szCs w:val="18"/>
        </w:rPr>
        <w:t>до, во время и после лечения</w:t>
      </w:r>
      <w:r w:rsidR="00C11028" w:rsidRPr="007F2DED">
        <w:rPr>
          <w:rStyle w:val="10"/>
          <w:sz w:val="18"/>
          <w:szCs w:val="18"/>
        </w:rPr>
        <w:t>, а также использование их Исполнителем</w:t>
      </w:r>
      <w:r w:rsidR="007D5779" w:rsidRPr="007F2DED">
        <w:rPr>
          <w:rStyle w:val="10"/>
          <w:sz w:val="18"/>
          <w:szCs w:val="18"/>
        </w:rPr>
        <w:t xml:space="preserve"> </w:t>
      </w:r>
      <w:r w:rsidR="00D4288F" w:rsidRPr="007F2DED">
        <w:rPr>
          <w:rStyle w:val="10"/>
          <w:sz w:val="18"/>
          <w:szCs w:val="18"/>
        </w:rPr>
        <w:t>с целью оценки результатов лечения</w:t>
      </w:r>
      <w:r w:rsidR="007F2DED" w:rsidRPr="007F2DED">
        <w:rPr>
          <w:rStyle w:val="10"/>
          <w:sz w:val="18"/>
          <w:szCs w:val="18"/>
        </w:rPr>
        <w:t>.</w:t>
      </w:r>
    </w:p>
    <w:p w:rsidR="005707B9" w:rsidRDefault="00B45237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rStyle w:val="10"/>
          <w:sz w:val="18"/>
          <w:szCs w:val="18"/>
        </w:rPr>
      </w:pPr>
      <w:r w:rsidRPr="00AA2E0D">
        <w:rPr>
          <w:rStyle w:val="10"/>
          <w:sz w:val="18"/>
          <w:szCs w:val="18"/>
        </w:rPr>
        <w:t xml:space="preserve">Пациент дает </w:t>
      </w:r>
      <w:r w:rsidRPr="00AA2E0D">
        <w:rPr>
          <w:bCs/>
          <w:sz w:val="18"/>
          <w:szCs w:val="18"/>
          <w:lang w:eastAsia="ru-RU"/>
        </w:rPr>
        <w:t xml:space="preserve">Исполнителю </w:t>
      </w:r>
      <w:r w:rsidRPr="00AA2E0D">
        <w:rPr>
          <w:rStyle w:val="10"/>
          <w:sz w:val="18"/>
          <w:szCs w:val="18"/>
        </w:rPr>
        <w:t xml:space="preserve">согласие на получение им </w:t>
      </w:r>
      <w:r w:rsidR="009025E1" w:rsidRPr="00AA2E0D">
        <w:rPr>
          <w:rStyle w:val="10"/>
          <w:sz w:val="18"/>
          <w:szCs w:val="18"/>
        </w:rPr>
        <w:t xml:space="preserve">от Исполнителя </w:t>
      </w:r>
      <w:r w:rsidRPr="00AA2E0D">
        <w:rPr>
          <w:rStyle w:val="10"/>
          <w:sz w:val="18"/>
          <w:szCs w:val="18"/>
        </w:rPr>
        <w:t xml:space="preserve">рекламной </w:t>
      </w:r>
      <w:r w:rsidR="009025E1" w:rsidRPr="00AA2E0D">
        <w:rPr>
          <w:rStyle w:val="10"/>
          <w:sz w:val="18"/>
          <w:szCs w:val="18"/>
        </w:rPr>
        <w:t>и новостной</w:t>
      </w:r>
      <w:r w:rsidRPr="00AA2E0D">
        <w:rPr>
          <w:rStyle w:val="10"/>
          <w:sz w:val="18"/>
          <w:szCs w:val="18"/>
        </w:rPr>
        <w:t xml:space="preserve"> рассы</w:t>
      </w:r>
      <w:r w:rsidR="009025E1" w:rsidRPr="00AA2E0D">
        <w:rPr>
          <w:rStyle w:val="10"/>
          <w:sz w:val="18"/>
          <w:szCs w:val="18"/>
        </w:rPr>
        <w:t>лок</w:t>
      </w:r>
      <w:r w:rsidRPr="00AA2E0D">
        <w:rPr>
          <w:rStyle w:val="10"/>
          <w:sz w:val="18"/>
          <w:szCs w:val="18"/>
        </w:rPr>
        <w:t xml:space="preserve"> в любой форме (по телефону, </w:t>
      </w:r>
      <w:r w:rsidR="009025E1" w:rsidRPr="00AA2E0D">
        <w:rPr>
          <w:rStyle w:val="10"/>
          <w:sz w:val="18"/>
          <w:szCs w:val="18"/>
        </w:rPr>
        <w:t xml:space="preserve">электронной </w:t>
      </w:r>
      <w:r w:rsidRPr="00AA2E0D">
        <w:rPr>
          <w:rStyle w:val="10"/>
          <w:sz w:val="18"/>
          <w:szCs w:val="18"/>
        </w:rPr>
        <w:t>почт</w:t>
      </w:r>
      <w:r w:rsidR="009025E1" w:rsidRPr="00AA2E0D">
        <w:rPr>
          <w:rStyle w:val="10"/>
          <w:sz w:val="18"/>
          <w:szCs w:val="18"/>
        </w:rPr>
        <w:t>е</w:t>
      </w:r>
      <w:r w:rsidRPr="00AA2E0D">
        <w:rPr>
          <w:rStyle w:val="10"/>
          <w:sz w:val="18"/>
          <w:szCs w:val="18"/>
        </w:rPr>
        <w:t xml:space="preserve"> и т.д.</w:t>
      </w:r>
      <w:r w:rsidR="009025E1" w:rsidRPr="00AA2E0D">
        <w:rPr>
          <w:rStyle w:val="10"/>
          <w:sz w:val="18"/>
          <w:szCs w:val="18"/>
        </w:rPr>
        <w:t>, указанным в настоящем Договоре</w:t>
      </w:r>
      <w:r w:rsidR="0079548E">
        <w:rPr>
          <w:rStyle w:val="10"/>
          <w:sz w:val="18"/>
          <w:szCs w:val="18"/>
        </w:rPr>
        <w:t>, а также сообщенных Пациентом или согласованным Сторонами дополнительно</w:t>
      </w:r>
      <w:r w:rsidRPr="00AA2E0D">
        <w:rPr>
          <w:rStyle w:val="10"/>
          <w:sz w:val="18"/>
          <w:szCs w:val="18"/>
        </w:rPr>
        <w:t>).</w:t>
      </w:r>
    </w:p>
    <w:p w:rsidR="005D578F" w:rsidRPr="00AA2E0D" w:rsidRDefault="005D578F" w:rsidP="006C3A45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>
        <w:rPr>
          <w:rStyle w:val="10"/>
          <w:sz w:val="18"/>
          <w:szCs w:val="18"/>
        </w:rPr>
        <w:t xml:space="preserve">Сроки ожидания предоставления платных медицинских услуг доводятся до Пациента </w:t>
      </w:r>
      <w:r w:rsidRPr="000E44E0">
        <w:rPr>
          <w:color w:val="auto"/>
          <w:sz w:val="18"/>
          <w:szCs w:val="18"/>
          <w:lang w:eastAsia="ru-RU"/>
        </w:rPr>
        <w:t xml:space="preserve">посредством размещения информации на сайте </w:t>
      </w:r>
      <w:r>
        <w:rPr>
          <w:color w:val="auto"/>
          <w:sz w:val="18"/>
          <w:szCs w:val="18"/>
          <w:lang w:eastAsia="ru-RU"/>
        </w:rPr>
        <w:t xml:space="preserve">и на информационных стендах </w:t>
      </w:r>
      <w:r w:rsidRPr="000E44E0">
        <w:rPr>
          <w:color w:val="auto"/>
          <w:sz w:val="18"/>
          <w:szCs w:val="18"/>
          <w:lang w:eastAsia="ru-RU"/>
        </w:rPr>
        <w:t>Исполнителя</w:t>
      </w:r>
      <w:r>
        <w:rPr>
          <w:color w:val="auto"/>
          <w:sz w:val="18"/>
          <w:szCs w:val="18"/>
          <w:lang w:eastAsia="ru-RU"/>
        </w:rPr>
        <w:t>.</w:t>
      </w:r>
    </w:p>
    <w:p w:rsidR="00EA0BA5" w:rsidRDefault="00EA0BA5" w:rsidP="00EA0BA5">
      <w:pPr>
        <w:pStyle w:val="5"/>
        <w:numPr>
          <w:ilvl w:val="0"/>
          <w:numId w:val="25"/>
        </w:numPr>
        <w:shd w:val="clear" w:color="auto" w:fill="auto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ЗАКЛЮЧИТЕЛЬНЫЕ ПОЛОЖЕНИЯ</w:t>
      </w:r>
    </w:p>
    <w:p w:rsidR="00EA0BA5" w:rsidRPr="007D5A58" w:rsidRDefault="007D5A58" w:rsidP="005707B9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rStyle w:val="10"/>
          <w:sz w:val="18"/>
          <w:szCs w:val="18"/>
        </w:rPr>
      </w:pPr>
      <w:r w:rsidRPr="001A696A">
        <w:rPr>
          <w:rStyle w:val="10"/>
          <w:sz w:val="18"/>
          <w:szCs w:val="18"/>
        </w:rPr>
        <w:t>Все дополнительные соглашения Сторон, акты и иные приложения к настоящему Договору, подписываемые Сторонами при исполнении настоящего Договора, являются его неотъемлемой частью.</w:t>
      </w:r>
    </w:p>
    <w:p w:rsidR="005707B9" w:rsidRPr="005707B9" w:rsidRDefault="007D5A58" w:rsidP="005707B9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 w:rsidRPr="007D5A58">
        <w:rPr>
          <w:sz w:val="18"/>
          <w:szCs w:val="18"/>
        </w:rPr>
        <w:t>Настоящий Договор составлен в двух экземплярах, имеющих одинаковую юридическую силу, по одному для каждой из Сторон.</w:t>
      </w:r>
      <w:r w:rsidR="005707B9">
        <w:rPr>
          <w:sz w:val="18"/>
          <w:szCs w:val="18"/>
        </w:rPr>
        <w:t xml:space="preserve"> Стороны договорились о возможности и</w:t>
      </w:r>
      <w:r w:rsidR="005707B9" w:rsidRPr="005707B9">
        <w:rPr>
          <w:sz w:val="18"/>
          <w:szCs w:val="18"/>
        </w:rPr>
        <w:t>спользовани</w:t>
      </w:r>
      <w:r w:rsidR="005707B9">
        <w:rPr>
          <w:sz w:val="18"/>
          <w:szCs w:val="18"/>
        </w:rPr>
        <w:t>я</w:t>
      </w:r>
      <w:r w:rsidR="005707B9" w:rsidRPr="005707B9">
        <w:rPr>
          <w:sz w:val="18"/>
          <w:szCs w:val="18"/>
        </w:rPr>
        <w:t xml:space="preserve"> </w:t>
      </w:r>
      <w:r w:rsidR="005707B9">
        <w:rPr>
          <w:sz w:val="18"/>
          <w:szCs w:val="18"/>
        </w:rPr>
        <w:t xml:space="preserve">Исполнителем </w:t>
      </w:r>
      <w:r w:rsidR="005707B9" w:rsidRPr="005707B9">
        <w:rPr>
          <w:sz w:val="18"/>
          <w:szCs w:val="18"/>
        </w:rPr>
        <w:t>факсимильного воспроизведения подписи с помощью средств механического или иного копирования (</w:t>
      </w:r>
      <w:r w:rsidR="005707B9" w:rsidRPr="005707B9">
        <w:rPr>
          <w:bCs/>
          <w:sz w:val="18"/>
          <w:szCs w:val="18"/>
          <w:lang w:eastAsia="ru-RU"/>
        </w:rPr>
        <w:t>п. 2 ст. 160 ГК РФ).</w:t>
      </w:r>
    </w:p>
    <w:p w:rsidR="005707B9" w:rsidRDefault="005707B9" w:rsidP="005707B9">
      <w:pPr>
        <w:pStyle w:val="5"/>
        <w:numPr>
          <w:ilvl w:val="1"/>
          <w:numId w:val="25"/>
        </w:numPr>
        <w:shd w:val="clear" w:color="auto" w:fill="auto"/>
        <w:spacing w:line="240" w:lineRule="auto"/>
        <w:ind w:left="0" w:firstLine="0"/>
        <w:jc w:val="both"/>
        <w:rPr>
          <w:sz w:val="18"/>
          <w:szCs w:val="18"/>
        </w:rPr>
      </w:pPr>
      <w:r w:rsidRPr="005707B9">
        <w:rPr>
          <w:sz w:val="18"/>
          <w:szCs w:val="18"/>
        </w:rPr>
        <w:t>Неотъемлемой частью настоящего Договора явля</w:t>
      </w:r>
      <w:r>
        <w:rPr>
          <w:sz w:val="18"/>
          <w:szCs w:val="18"/>
        </w:rPr>
        <w:t>ется:</w:t>
      </w:r>
    </w:p>
    <w:p w:rsidR="00A22A43" w:rsidRDefault="005707B9" w:rsidP="00A22A43">
      <w:pPr>
        <w:pStyle w:val="5"/>
        <w:numPr>
          <w:ilvl w:val="0"/>
          <w:numId w:val="26"/>
        </w:numPr>
        <w:shd w:val="clear" w:color="auto" w:fill="auto"/>
        <w:spacing w:line="240" w:lineRule="auto"/>
        <w:ind w:left="709"/>
        <w:jc w:val="both"/>
        <w:rPr>
          <w:sz w:val="18"/>
          <w:szCs w:val="18"/>
        </w:rPr>
      </w:pPr>
      <w:r w:rsidRPr="005707B9">
        <w:rPr>
          <w:sz w:val="18"/>
          <w:szCs w:val="18"/>
        </w:rPr>
        <w:t>Соглашени</w:t>
      </w:r>
      <w:r>
        <w:rPr>
          <w:sz w:val="18"/>
          <w:szCs w:val="18"/>
        </w:rPr>
        <w:t>е</w:t>
      </w:r>
      <w:r w:rsidR="002C0E2F">
        <w:rPr>
          <w:sz w:val="18"/>
          <w:szCs w:val="18"/>
        </w:rPr>
        <w:t xml:space="preserve"> об объеме, </w:t>
      </w:r>
      <w:r w:rsidRPr="005707B9">
        <w:rPr>
          <w:sz w:val="18"/>
          <w:szCs w:val="18"/>
        </w:rPr>
        <w:t xml:space="preserve">стоимости </w:t>
      </w:r>
      <w:r w:rsidR="002C0E2F">
        <w:rPr>
          <w:sz w:val="18"/>
          <w:szCs w:val="18"/>
        </w:rPr>
        <w:t xml:space="preserve">и сроках </w:t>
      </w:r>
      <w:r w:rsidRPr="005707B9">
        <w:rPr>
          <w:sz w:val="18"/>
          <w:szCs w:val="18"/>
        </w:rPr>
        <w:t>оказываемых платных медицинских услуг (Приложение № 1)</w:t>
      </w:r>
      <w:r>
        <w:rPr>
          <w:sz w:val="18"/>
          <w:szCs w:val="18"/>
        </w:rPr>
        <w:t>.</w:t>
      </w:r>
    </w:p>
    <w:p w:rsidR="00A22A43" w:rsidRDefault="00A22A43" w:rsidP="00A22A43">
      <w:pPr>
        <w:pStyle w:val="5"/>
        <w:shd w:val="clear" w:color="auto" w:fill="auto"/>
        <w:spacing w:line="240" w:lineRule="auto"/>
        <w:ind w:firstLine="0"/>
        <w:jc w:val="both"/>
        <w:rPr>
          <w:sz w:val="18"/>
          <w:szCs w:val="18"/>
        </w:rPr>
      </w:pPr>
    </w:p>
    <w:p w:rsidR="005E75D0" w:rsidRDefault="009C6749" w:rsidP="00A22A43">
      <w:pPr>
        <w:pStyle w:val="5"/>
        <w:numPr>
          <w:ilvl w:val="0"/>
          <w:numId w:val="25"/>
        </w:numPr>
        <w:shd w:val="clear" w:color="auto" w:fill="auto"/>
        <w:spacing w:line="240" w:lineRule="auto"/>
        <w:rPr>
          <w:sz w:val="18"/>
          <w:szCs w:val="18"/>
        </w:rPr>
      </w:pPr>
      <w:r w:rsidRPr="00A22A43">
        <w:rPr>
          <w:sz w:val="18"/>
          <w:szCs w:val="18"/>
        </w:rPr>
        <w:t>РЕКВИЗИТЫ И ПОДПИСИ СТОРОН</w:t>
      </w:r>
    </w:p>
    <w:tbl>
      <w:tblPr>
        <w:tblStyle w:val="af2"/>
        <w:tblW w:w="105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0"/>
        <w:gridCol w:w="5291"/>
      </w:tblGrid>
      <w:tr w:rsidR="00613AF1" w:rsidTr="00BD5678">
        <w:trPr>
          <w:trHeight w:val="3664"/>
        </w:trPr>
        <w:tc>
          <w:tcPr>
            <w:tcW w:w="5290" w:type="dxa"/>
          </w:tcPr>
          <w:p w:rsidR="00613AF1" w:rsidRPr="00613AF1" w:rsidRDefault="00613AF1" w:rsidP="009D375A">
            <w:pPr>
              <w:pStyle w:val="5"/>
              <w:shd w:val="clear" w:color="auto" w:fill="auto"/>
              <w:spacing w:line="276" w:lineRule="auto"/>
              <w:ind w:firstLine="0"/>
              <w:jc w:val="both"/>
              <w:rPr>
                <w:b/>
                <w:sz w:val="18"/>
                <w:szCs w:val="18"/>
              </w:rPr>
            </w:pPr>
            <w:r w:rsidRPr="00613AF1">
              <w:rPr>
                <w:b/>
                <w:sz w:val="18"/>
                <w:szCs w:val="18"/>
              </w:rPr>
              <w:t>Исполнитель</w:t>
            </w:r>
          </w:p>
          <w:p w:rsidR="00613AF1" w:rsidRPr="00D22248" w:rsidRDefault="00613AF1" w:rsidP="009D375A">
            <w:pPr>
              <w:pStyle w:val="5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</w:rPr>
              <w:t>ООО «</w:t>
            </w:r>
            <w:r w:rsidR="007540A0">
              <w:rPr>
                <w:sz w:val="18"/>
                <w:szCs w:val="18"/>
              </w:rPr>
              <w:t>БЛАНШ</w:t>
            </w:r>
            <w:r w:rsidRPr="00D22248">
              <w:rPr>
                <w:sz w:val="18"/>
                <w:szCs w:val="18"/>
              </w:rPr>
              <w:t>»</w:t>
            </w:r>
          </w:p>
          <w:p w:rsidR="00613AF1" w:rsidRPr="00D22248" w:rsidRDefault="007540A0" w:rsidP="009D375A">
            <w:pPr>
              <w:pStyle w:val="5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355035</w:t>
            </w:r>
            <w:r w:rsidR="00613AF1" w:rsidRPr="00D22248">
              <w:rPr>
                <w:sz w:val="18"/>
                <w:szCs w:val="18"/>
              </w:rPr>
              <w:t xml:space="preserve">, г. </w:t>
            </w:r>
            <w:r>
              <w:rPr>
                <w:sz w:val="18"/>
                <w:szCs w:val="18"/>
              </w:rPr>
              <w:t>Ставрополь</w:t>
            </w:r>
            <w:r w:rsidR="00613AF1" w:rsidRPr="00D22248">
              <w:rPr>
                <w:sz w:val="18"/>
                <w:szCs w:val="18"/>
              </w:rPr>
              <w:t xml:space="preserve">, ул. </w:t>
            </w:r>
            <w:r>
              <w:rPr>
                <w:sz w:val="18"/>
                <w:szCs w:val="18"/>
              </w:rPr>
              <w:t>Спартака, д. 2</w:t>
            </w:r>
            <w:r w:rsidR="00613AF1" w:rsidRPr="00D22248">
              <w:rPr>
                <w:sz w:val="18"/>
                <w:szCs w:val="18"/>
              </w:rPr>
              <w:t>, пом</w:t>
            </w:r>
            <w:r w:rsidR="009D375A" w:rsidRPr="00D22248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298</w:t>
            </w:r>
          </w:p>
          <w:p w:rsidR="00613AF1" w:rsidRPr="00D22248" w:rsidRDefault="00613AF1" w:rsidP="009D375A">
            <w:pPr>
              <w:pStyle w:val="5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</w:rPr>
              <w:t xml:space="preserve">ОГРН </w:t>
            </w:r>
            <w:r w:rsidR="007540A0">
              <w:rPr>
                <w:sz w:val="18"/>
                <w:szCs w:val="18"/>
              </w:rPr>
              <w:t>1252600003985</w:t>
            </w:r>
          </w:p>
          <w:p w:rsidR="00613AF1" w:rsidRPr="00D22248" w:rsidRDefault="00613AF1" w:rsidP="009D375A">
            <w:pPr>
              <w:pStyle w:val="5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</w:rPr>
              <w:t xml:space="preserve">ИНН </w:t>
            </w:r>
            <w:r w:rsidR="007540A0">
              <w:rPr>
                <w:sz w:val="18"/>
                <w:szCs w:val="18"/>
              </w:rPr>
              <w:t>2634115291</w:t>
            </w:r>
          </w:p>
          <w:p w:rsidR="00613AF1" w:rsidRPr="00D22248" w:rsidRDefault="00613AF1" w:rsidP="009D375A">
            <w:pPr>
              <w:pStyle w:val="5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</w:rPr>
              <w:t xml:space="preserve">КПП </w:t>
            </w:r>
            <w:r w:rsidR="007540A0">
              <w:rPr>
                <w:sz w:val="18"/>
                <w:szCs w:val="18"/>
              </w:rPr>
              <w:t>263401001</w:t>
            </w:r>
          </w:p>
          <w:p w:rsidR="00613AF1" w:rsidRPr="00D22248" w:rsidRDefault="00613AF1" w:rsidP="009D375A">
            <w:pPr>
              <w:pStyle w:val="5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</w:rPr>
              <w:t>Р/</w:t>
            </w:r>
            <w:proofErr w:type="spellStart"/>
            <w:r w:rsidRPr="00D22248">
              <w:rPr>
                <w:sz w:val="18"/>
                <w:szCs w:val="18"/>
              </w:rPr>
              <w:t>сч</w:t>
            </w:r>
            <w:proofErr w:type="spellEnd"/>
            <w:r w:rsidRPr="00D22248">
              <w:rPr>
                <w:sz w:val="18"/>
                <w:szCs w:val="18"/>
              </w:rPr>
              <w:t xml:space="preserve"> № 40702810</w:t>
            </w:r>
            <w:r w:rsidR="007540A0">
              <w:rPr>
                <w:sz w:val="18"/>
                <w:szCs w:val="18"/>
              </w:rPr>
              <w:t>760710000436</w:t>
            </w:r>
          </w:p>
          <w:p w:rsidR="00613AF1" w:rsidRPr="00D22248" w:rsidRDefault="00613AF1" w:rsidP="009D375A">
            <w:pPr>
              <w:pStyle w:val="5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</w:rPr>
              <w:t xml:space="preserve">в </w:t>
            </w:r>
            <w:r w:rsidR="007540A0">
              <w:rPr>
                <w:sz w:val="18"/>
                <w:szCs w:val="18"/>
              </w:rPr>
              <w:t>П</w:t>
            </w:r>
            <w:r w:rsidRPr="00D22248">
              <w:rPr>
                <w:sz w:val="18"/>
                <w:szCs w:val="18"/>
              </w:rPr>
              <w:t xml:space="preserve">АО </w:t>
            </w:r>
            <w:r w:rsidR="00BD5678" w:rsidRPr="00D22248">
              <w:rPr>
                <w:sz w:val="18"/>
                <w:szCs w:val="18"/>
              </w:rPr>
              <w:t>«</w:t>
            </w:r>
            <w:r w:rsidR="007540A0">
              <w:rPr>
                <w:sz w:val="18"/>
                <w:szCs w:val="18"/>
              </w:rPr>
              <w:t>Сбербанк</w:t>
            </w:r>
            <w:r w:rsidR="00BD5678" w:rsidRPr="00D22248">
              <w:rPr>
                <w:sz w:val="18"/>
                <w:szCs w:val="18"/>
              </w:rPr>
              <w:t>»</w:t>
            </w:r>
            <w:r w:rsidRPr="00D22248">
              <w:rPr>
                <w:sz w:val="18"/>
                <w:szCs w:val="18"/>
              </w:rPr>
              <w:t xml:space="preserve">, г. </w:t>
            </w:r>
            <w:r w:rsidR="007540A0">
              <w:rPr>
                <w:sz w:val="18"/>
                <w:szCs w:val="18"/>
              </w:rPr>
              <w:t>Ставрополь</w:t>
            </w:r>
            <w:r w:rsidRPr="00D22248">
              <w:rPr>
                <w:sz w:val="18"/>
                <w:szCs w:val="18"/>
              </w:rPr>
              <w:t>,</w:t>
            </w:r>
          </w:p>
          <w:p w:rsidR="00613AF1" w:rsidRPr="00D22248" w:rsidRDefault="00613AF1" w:rsidP="009D375A">
            <w:pPr>
              <w:pStyle w:val="5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</w:rPr>
              <w:t>К/</w:t>
            </w:r>
            <w:proofErr w:type="spellStart"/>
            <w:r w:rsidRPr="00D22248">
              <w:rPr>
                <w:sz w:val="18"/>
                <w:szCs w:val="18"/>
              </w:rPr>
              <w:t>сч</w:t>
            </w:r>
            <w:proofErr w:type="spellEnd"/>
            <w:r w:rsidRPr="00D22248">
              <w:rPr>
                <w:sz w:val="18"/>
                <w:szCs w:val="18"/>
              </w:rPr>
              <w:t xml:space="preserve"> № 30101810</w:t>
            </w:r>
            <w:r w:rsidR="000E7025">
              <w:rPr>
                <w:sz w:val="18"/>
                <w:szCs w:val="18"/>
              </w:rPr>
              <w:t>907020000615</w:t>
            </w:r>
            <w:r w:rsidRPr="00D22248">
              <w:rPr>
                <w:sz w:val="18"/>
                <w:szCs w:val="18"/>
              </w:rPr>
              <w:t>,</w:t>
            </w:r>
          </w:p>
          <w:p w:rsidR="009D375A" w:rsidRPr="00D22248" w:rsidRDefault="00613AF1" w:rsidP="009D375A">
            <w:pPr>
              <w:pStyle w:val="5"/>
              <w:shd w:val="clear" w:color="auto" w:fill="auto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</w:rPr>
              <w:t>БИК 04</w:t>
            </w:r>
            <w:r w:rsidR="000E7025">
              <w:rPr>
                <w:sz w:val="18"/>
                <w:szCs w:val="18"/>
              </w:rPr>
              <w:t>0702615</w:t>
            </w:r>
            <w:r w:rsidR="009D375A" w:rsidRPr="00D22248">
              <w:rPr>
                <w:sz w:val="18"/>
                <w:szCs w:val="18"/>
              </w:rPr>
              <w:t xml:space="preserve"> </w:t>
            </w:r>
          </w:p>
          <w:p w:rsidR="00CD6E7B" w:rsidRPr="00A15238" w:rsidRDefault="009D375A" w:rsidP="009D375A">
            <w:pPr>
              <w:pStyle w:val="5"/>
              <w:shd w:val="clear" w:color="auto" w:fill="auto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  <w:lang w:val="en-US"/>
              </w:rPr>
              <w:t>E</w:t>
            </w:r>
            <w:r w:rsidRPr="00A15238">
              <w:rPr>
                <w:sz w:val="18"/>
                <w:szCs w:val="18"/>
              </w:rPr>
              <w:t>-</w:t>
            </w:r>
            <w:r w:rsidRPr="00D22248">
              <w:rPr>
                <w:sz w:val="18"/>
                <w:szCs w:val="18"/>
                <w:lang w:val="en-US"/>
              </w:rPr>
              <w:t>mail</w:t>
            </w:r>
            <w:r w:rsidRPr="00A15238">
              <w:rPr>
                <w:sz w:val="18"/>
                <w:szCs w:val="18"/>
              </w:rPr>
              <w:t xml:space="preserve">, </w:t>
            </w:r>
            <w:proofErr w:type="spellStart"/>
            <w:r w:rsidR="000E7025">
              <w:rPr>
                <w:sz w:val="18"/>
                <w:szCs w:val="18"/>
                <w:lang w:val="en-US"/>
              </w:rPr>
              <w:t>blancheclinic</w:t>
            </w:r>
            <w:proofErr w:type="spellEnd"/>
            <w:r w:rsidR="000E7025" w:rsidRPr="00A15238">
              <w:rPr>
                <w:sz w:val="18"/>
                <w:szCs w:val="18"/>
              </w:rPr>
              <w:t>@</w:t>
            </w:r>
            <w:proofErr w:type="spellStart"/>
            <w:r w:rsidR="000E7025">
              <w:rPr>
                <w:sz w:val="18"/>
                <w:szCs w:val="18"/>
                <w:lang w:val="en-US"/>
              </w:rPr>
              <w:t>yandex</w:t>
            </w:r>
            <w:proofErr w:type="spellEnd"/>
            <w:r w:rsidR="000E7025" w:rsidRPr="00A15238">
              <w:rPr>
                <w:sz w:val="18"/>
                <w:szCs w:val="18"/>
              </w:rPr>
              <w:t>.</w:t>
            </w:r>
            <w:proofErr w:type="spellStart"/>
            <w:r w:rsidR="000E7025">
              <w:rPr>
                <w:sz w:val="18"/>
                <w:szCs w:val="18"/>
                <w:lang w:val="en-US"/>
              </w:rPr>
              <w:t>ru</w:t>
            </w:r>
            <w:proofErr w:type="spellEnd"/>
            <w:r w:rsidR="000E7025" w:rsidRPr="00A15238">
              <w:rPr>
                <w:sz w:val="18"/>
                <w:szCs w:val="18"/>
              </w:rPr>
              <w:t xml:space="preserve">, </w:t>
            </w:r>
            <w:r w:rsidR="00477797" w:rsidRPr="00A15238">
              <w:rPr>
                <w:sz w:val="18"/>
                <w:szCs w:val="18"/>
              </w:rPr>
              <w:t xml:space="preserve"> </w:t>
            </w:r>
          </w:p>
          <w:p w:rsidR="00613AF1" w:rsidRPr="00A15238" w:rsidRDefault="00CD6E7B" w:rsidP="009D375A">
            <w:pPr>
              <w:pStyle w:val="5"/>
              <w:shd w:val="clear" w:color="auto" w:fill="auto"/>
              <w:spacing w:line="276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rStyle w:val="10"/>
                <w:rFonts w:eastAsia="Courier New"/>
                <w:sz w:val="18"/>
                <w:szCs w:val="18"/>
              </w:rPr>
              <w:t xml:space="preserve">Тел: </w:t>
            </w:r>
            <w:r w:rsidR="000E7025" w:rsidRPr="00A15238">
              <w:rPr>
                <w:rStyle w:val="10"/>
                <w:rFonts w:eastAsia="Courier New"/>
                <w:sz w:val="18"/>
                <w:szCs w:val="18"/>
              </w:rPr>
              <w:t>+7 (938) 341-99-99</w:t>
            </w:r>
          </w:p>
          <w:p w:rsidR="00477797" w:rsidRPr="00D22248" w:rsidRDefault="00613AF1" w:rsidP="00477797">
            <w:pPr>
              <w:pStyle w:val="5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r w:rsidRPr="00D22248">
              <w:rPr>
                <w:sz w:val="18"/>
                <w:szCs w:val="18"/>
              </w:rPr>
              <w:t>Главный врач ООО «</w:t>
            </w:r>
            <w:r w:rsidR="000E7025">
              <w:rPr>
                <w:sz w:val="18"/>
                <w:szCs w:val="18"/>
              </w:rPr>
              <w:t>БЛАНШ</w:t>
            </w:r>
            <w:r w:rsidRPr="00D22248">
              <w:rPr>
                <w:sz w:val="18"/>
                <w:szCs w:val="18"/>
              </w:rPr>
              <w:t>»</w:t>
            </w:r>
          </w:p>
          <w:p w:rsidR="00613AF1" w:rsidRDefault="000E7025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 /Д.М</w:t>
            </w:r>
            <w:r w:rsidR="00613AF1" w:rsidRPr="00D22248"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Нартоков</w:t>
            </w:r>
            <w:proofErr w:type="spellEnd"/>
            <w:r w:rsidR="00613AF1" w:rsidRPr="00D22248">
              <w:rPr>
                <w:sz w:val="18"/>
                <w:szCs w:val="18"/>
              </w:rPr>
              <w:t>/</w:t>
            </w: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М.П.</w:t>
            </w:r>
          </w:p>
        </w:tc>
        <w:tc>
          <w:tcPr>
            <w:tcW w:w="5291" w:type="dxa"/>
          </w:tcPr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left"/>
              <w:rPr>
                <w:b/>
                <w:sz w:val="18"/>
                <w:szCs w:val="18"/>
              </w:rPr>
            </w:pPr>
            <w:r w:rsidRPr="001A696A">
              <w:rPr>
                <w:b/>
                <w:sz w:val="18"/>
                <w:szCs w:val="18"/>
              </w:rPr>
              <w:t>Пациент</w:t>
            </w: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r w:rsidRPr="001A696A">
              <w:rPr>
                <w:sz w:val="18"/>
                <w:szCs w:val="18"/>
              </w:rPr>
              <w:t>Ф.И.О.:                 ______________________________________</w:t>
            </w: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r w:rsidRPr="001A696A">
              <w:rPr>
                <w:sz w:val="18"/>
                <w:szCs w:val="18"/>
              </w:rPr>
              <w:t xml:space="preserve">Дата </w:t>
            </w:r>
            <w:proofErr w:type="gramStart"/>
            <w:r w:rsidRPr="001A696A">
              <w:rPr>
                <w:sz w:val="18"/>
                <w:szCs w:val="18"/>
              </w:rPr>
              <w:t xml:space="preserve">рождения:   </w:t>
            </w:r>
            <w:proofErr w:type="gramEnd"/>
            <w:r w:rsidRPr="001A696A">
              <w:rPr>
                <w:sz w:val="18"/>
                <w:szCs w:val="18"/>
              </w:rPr>
              <w:t>______________________________________</w:t>
            </w: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proofErr w:type="gramStart"/>
            <w:r w:rsidRPr="001A696A">
              <w:rPr>
                <w:sz w:val="18"/>
                <w:szCs w:val="18"/>
              </w:rPr>
              <w:t xml:space="preserve">Адрес:   </w:t>
            </w:r>
            <w:proofErr w:type="gramEnd"/>
            <w:r w:rsidRPr="001A696A">
              <w:rPr>
                <w:sz w:val="18"/>
                <w:szCs w:val="18"/>
              </w:rPr>
              <w:t xml:space="preserve">               ______________________________________</w:t>
            </w: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r w:rsidRPr="001A696A">
              <w:rPr>
                <w:sz w:val="18"/>
                <w:szCs w:val="18"/>
              </w:rPr>
              <w:t xml:space="preserve">                              ______________________________________</w:t>
            </w: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r w:rsidRPr="001A696A">
              <w:rPr>
                <w:sz w:val="18"/>
                <w:szCs w:val="18"/>
              </w:rPr>
              <w:t>Паспорт               _______</w:t>
            </w:r>
            <w:r w:rsidRPr="001A696A">
              <w:rPr>
                <w:sz w:val="18"/>
                <w:szCs w:val="18"/>
              </w:rPr>
              <w:softHyphen/>
            </w:r>
            <w:r w:rsidRPr="001A696A">
              <w:rPr>
                <w:sz w:val="18"/>
                <w:szCs w:val="18"/>
              </w:rPr>
              <w:softHyphen/>
            </w:r>
            <w:r w:rsidRPr="001A696A">
              <w:rPr>
                <w:sz w:val="18"/>
                <w:szCs w:val="18"/>
              </w:rPr>
              <w:softHyphen/>
              <w:t xml:space="preserve">__________выдан </w:t>
            </w:r>
            <w:r>
              <w:rPr>
                <w:sz w:val="18"/>
                <w:szCs w:val="18"/>
              </w:rPr>
              <w:t>«</w:t>
            </w:r>
            <w:r w:rsidRPr="001A696A">
              <w:rPr>
                <w:sz w:val="18"/>
                <w:szCs w:val="18"/>
              </w:rPr>
              <w:t>__</w:t>
            </w:r>
            <w:proofErr w:type="gramStart"/>
            <w:r w:rsidRPr="001A696A"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»</w:t>
            </w:r>
            <w:r w:rsidRPr="001A696A">
              <w:rPr>
                <w:sz w:val="18"/>
                <w:szCs w:val="18"/>
              </w:rPr>
              <w:t>_</w:t>
            </w:r>
            <w:proofErr w:type="gramEnd"/>
            <w:r w:rsidRPr="001A696A">
              <w:rPr>
                <w:sz w:val="18"/>
                <w:szCs w:val="18"/>
              </w:rPr>
              <w:t>________г.</w:t>
            </w: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r w:rsidRPr="001A696A">
              <w:rPr>
                <w:sz w:val="18"/>
                <w:szCs w:val="18"/>
              </w:rPr>
              <w:t xml:space="preserve">                              ______________________________________</w:t>
            </w: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r w:rsidRPr="001A696A">
              <w:rPr>
                <w:sz w:val="18"/>
                <w:szCs w:val="18"/>
              </w:rPr>
              <w:t xml:space="preserve">                              ______________________________________</w:t>
            </w:r>
          </w:p>
          <w:p w:rsidR="009025E1" w:rsidRPr="009025E1" w:rsidRDefault="009025E1" w:rsidP="00477797">
            <w:pPr>
              <w:pStyle w:val="5"/>
              <w:shd w:val="clear" w:color="auto" w:fill="auto"/>
              <w:tabs>
                <w:tab w:val="left" w:pos="1541"/>
              </w:tabs>
              <w:spacing w:after="120" w:line="276" w:lineRule="auto"/>
              <w:ind w:firstLine="0"/>
              <w:jc w:val="both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E</w:t>
            </w:r>
            <w:r w:rsidRPr="00791B71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  <w:lang w:val="en-US"/>
              </w:rPr>
              <w:t>mail</w:t>
            </w:r>
            <w:r>
              <w:rPr>
                <w:sz w:val="18"/>
                <w:szCs w:val="18"/>
              </w:rPr>
              <w:t>, тел.:</w:t>
            </w:r>
            <w:r>
              <w:rPr>
                <w:sz w:val="18"/>
                <w:szCs w:val="18"/>
              </w:rPr>
              <w:tab/>
            </w:r>
            <w:r w:rsidRPr="001A696A">
              <w:rPr>
                <w:sz w:val="18"/>
                <w:szCs w:val="18"/>
              </w:rPr>
              <w:t>______________________________________</w:t>
            </w: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</w:p>
          <w:p w:rsidR="00613AF1" w:rsidRDefault="00613AF1" w:rsidP="00477797">
            <w:pPr>
              <w:pStyle w:val="5"/>
              <w:shd w:val="clear" w:color="auto" w:fill="auto"/>
              <w:spacing w:after="120" w:line="276" w:lineRule="auto"/>
              <w:ind w:firstLine="0"/>
              <w:jc w:val="both"/>
              <w:rPr>
                <w:sz w:val="18"/>
                <w:szCs w:val="18"/>
              </w:rPr>
            </w:pPr>
            <w:proofErr w:type="gramStart"/>
            <w:r w:rsidRPr="001A696A">
              <w:rPr>
                <w:sz w:val="18"/>
                <w:szCs w:val="18"/>
              </w:rPr>
              <w:t xml:space="preserve">Подпись:   </w:t>
            </w:r>
            <w:proofErr w:type="gramEnd"/>
            <w:r w:rsidRPr="001A696A">
              <w:rPr>
                <w:sz w:val="18"/>
                <w:szCs w:val="18"/>
              </w:rPr>
              <w:t xml:space="preserve">            ______________________________________</w:t>
            </w:r>
          </w:p>
        </w:tc>
      </w:tr>
    </w:tbl>
    <w:p w:rsidR="009C6749" w:rsidRPr="001A696A" w:rsidRDefault="009C6749" w:rsidP="0079548E">
      <w:pPr>
        <w:pStyle w:val="5"/>
        <w:shd w:val="clear" w:color="auto" w:fill="auto"/>
        <w:spacing w:line="240" w:lineRule="auto"/>
        <w:ind w:firstLine="0"/>
        <w:rPr>
          <w:sz w:val="18"/>
          <w:szCs w:val="18"/>
        </w:rPr>
      </w:pPr>
    </w:p>
    <w:sectPr w:rsidR="009C6749" w:rsidRPr="001A696A" w:rsidSect="00A6126F">
      <w:footerReference w:type="default" r:id="rId8"/>
      <w:pgSz w:w="11906" w:h="16838"/>
      <w:pgMar w:top="426" w:right="710" w:bottom="709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545E" w:rsidRDefault="0017545E" w:rsidP="00CB2DAF">
      <w:r>
        <w:separator/>
      </w:r>
    </w:p>
  </w:endnote>
  <w:endnote w:type="continuationSeparator" w:id="0">
    <w:p w:rsidR="0017545E" w:rsidRDefault="0017545E" w:rsidP="00CB2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50007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="00536CBD" w:rsidRPr="00CB2DAF" w:rsidRDefault="00E57388">
        <w:pPr>
          <w:pStyle w:val="af0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CB2DAF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="00536CBD" w:rsidRPr="00CB2DAF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CB2DAF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CD6E7B">
          <w:rPr>
            <w:rFonts w:ascii="Times New Roman" w:hAnsi="Times New Roman" w:cs="Times New Roman"/>
            <w:noProof/>
            <w:sz w:val="18"/>
            <w:szCs w:val="18"/>
          </w:rPr>
          <w:t>1</w:t>
        </w:r>
        <w:r w:rsidRPr="00CB2DAF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545E" w:rsidRDefault="0017545E" w:rsidP="00CB2DAF">
      <w:r>
        <w:separator/>
      </w:r>
    </w:p>
  </w:footnote>
  <w:footnote w:type="continuationSeparator" w:id="0">
    <w:p w:rsidR="0017545E" w:rsidRDefault="0017545E" w:rsidP="00CB2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6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2.3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5"/>
      <w:numFmt w:val="decimal"/>
      <w:lvlText w:val="4.2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4"/>
    <w:multiLevelType w:val="multilevel"/>
    <w:tmpl w:val="6E5C5C82"/>
    <w:lvl w:ilvl="0">
      <w:start w:val="3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vertAlign w:val="baseline"/>
        <w:lang w:val="ru-RU"/>
      </w:r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5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2.4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2"/>
      <w:numFmt w:val="decimal"/>
      <w:lvlText w:val="1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decimal"/>
      <w:lvlText w:val="7.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4"/>
      <w:numFmt w:val="decimal"/>
      <w:lvlText w:val="%1,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5F59E5"/>
    <w:multiLevelType w:val="multilevel"/>
    <w:tmpl w:val="F4A6371A"/>
    <w:lvl w:ilvl="0">
      <w:start w:val="6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02B92143"/>
    <w:multiLevelType w:val="multilevel"/>
    <w:tmpl w:val="7BC24C22"/>
    <w:lvl w:ilvl="0">
      <w:start w:val="7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0BA43689"/>
    <w:multiLevelType w:val="multilevel"/>
    <w:tmpl w:val="E16211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0E7C69FF"/>
    <w:multiLevelType w:val="hybridMultilevel"/>
    <w:tmpl w:val="CFDA764C"/>
    <w:lvl w:ilvl="0" w:tplc="7806111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4" w15:restartNumberingAfterBreak="0">
    <w:nsid w:val="18D7145F"/>
    <w:multiLevelType w:val="hybridMultilevel"/>
    <w:tmpl w:val="E312B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073B3E"/>
    <w:multiLevelType w:val="hybridMultilevel"/>
    <w:tmpl w:val="1376064A"/>
    <w:lvl w:ilvl="0" w:tplc="A462D5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075FD"/>
    <w:multiLevelType w:val="hybridMultilevel"/>
    <w:tmpl w:val="74AEB066"/>
    <w:lvl w:ilvl="0" w:tplc="A462D5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D07EF"/>
    <w:multiLevelType w:val="multilevel"/>
    <w:tmpl w:val="6E5C5C82"/>
    <w:lvl w:ilvl="0">
      <w:start w:val="3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9"/>
        <w:szCs w:val="19"/>
        <w:u w:val="none"/>
        <w:vertAlign w:val="baseline"/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vertAlign w:val="baseline"/>
        <w:lang w:val="ru-RU"/>
      </w:r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456F641C"/>
    <w:multiLevelType w:val="hybridMultilevel"/>
    <w:tmpl w:val="7EA64B4E"/>
    <w:lvl w:ilvl="0" w:tplc="A462D5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9D4D0E"/>
    <w:multiLevelType w:val="multilevel"/>
    <w:tmpl w:val="A318605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8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0" w:hanging="1440"/>
      </w:pPr>
      <w:rPr>
        <w:rFonts w:hint="default"/>
      </w:rPr>
    </w:lvl>
  </w:abstractNum>
  <w:abstractNum w:abstractNumId="20" w15:restartNumberingAfterBreak="0">
    <w:nsid w:val="69CB6B65"/>
    <w:multiLevelType w:val="multilevel"/>
    <w:tmpl w:val="9070ACEA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00" w:hanging="1440"/>
      </w:pPr>
      <w:rPr>
        <w:rFonts w:hint="default"/>
      </w:rPr>
    </w:lvl>
  </w:abstractNum>
  <w:abstractNum w:abstractNumId="21" w15:restartNumberingAfterBreak="0">
    <w:nsid w:val="6ECF5010"/>
    <w:multiLevelType w:val="hybridMultilevel"/>
    <w:tmpl w:val="54140FA2"/>
    <w:lvl w:ilvl="0" w:tplc="A462D5D6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704019AA"/>
    <w:multiLevelType w:val="multilevel"/>
    <w:tmpl w:val="7870E3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60" w:hanging="1440"/>
      </w:pPr>
      <w:rPr>
        <w:rFonts w:hint="default"/>
      </w:rPr>
    </w:lvl>
  </w:abstractNum>
  <w:abstractNum w:abstractNumId="23" w15:restartNumberingAfterBreak="0">
    <w:nsid w:val="74303582"/>
    <w:multiLevelType w:val="multilevel"/>
    <w:tmpl w:val="D730D6EA"/>
    <w:lvl w:ilvl="0">
      <w:start w:val="1"/>
      <w:numFmt w:val="decimal"/>
      <w:lvlText w:val="%1."/>
      <w:lvlJc w:val="left"/>
      <w:pPr>
        <w:ind w:left="1065" w:hanging="705"/>
      </w:pPr>
      <w:rPr>
        <w:rFonts w:cs="Times New Roman" w:hint="default"/>
      </w:rPr>
    </w:lvl>
    <w:lvl w:ilvl="1">
      <w:start w:val="10"/>
      <w:numFmt w:val="decimal"/>
      <w:isLgl/>
      <w:lvlText w:val="%1.%2."/>
      <w:lvlJc w:val="left"/>
      <w:pPr>
        <w:ind w:left="795" w:hanging="435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24" w15:restartNumberingAfterBreak="0">
    <w:nsid w:val="7AAF541D"/>
    <w:multiLevelType w:val="multilevel"/>
    <w:tmpl w:val="624C54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DAB4FFE"/>
    <w:multiLevelType w:val="multilevel"/>
    <w:tmpl w:val="1BAE529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1262835065">
    <w:abstractNumId w:val="0"/>
  </w:num>
  <w:num w:numId="2" w16cid:durableId="666514868">
    <w:abstractNumId w:val="1"/>
  </w:num>
  <w:num w:numId="3" w16cid:durableId="1861118298">
    <w:abstractNumId w:val="2"/>
  </w:num>
  <w:num w:numId="4" w16cid:durableId="982854133">
    <w:abstractNumId w:val="3"/>
  </w:num>
  <w:num w:numId="5" w16cid:durableId="906766121">
    <w:abstractNumId w:val="4"/>
  </w:num>
  <w:num w:numId="6" w16cid:durableId="922641800">
    <w:abstractNumId w:val="5"/>
  </w:num>
  <w:num w:numId="7" w16cid:durableId="89665664">
    <w:abstractNumId w:val="6"/>
  </w:num>
  <w:num w:numId="8" w16cid:durableId="1021201501">
    <w:abstractNumId w:val="7"/>
  </w:num>
  <w:num w:numId="9" w16cid:durableId="1185553475">
    <w:abstractNumId w:val="8"/>
  </w:num>
  <w:num w:numId="10" w16cid:durableId="1993482038">
    <w:abstractNumId w:val="9"/>
  </w:num>
  <w:num w:numId="11" w16cid:durableId="928732426">
    <w:abstractNumId w:val="23"/>
  </w:num>
  <w:num w:numId="12" w16cid:durableId="1709332941">
    <w:abstractNumId w:val="19"/>
  </w:num>
  <w:num w:numId="13" w16cid:durableId="903873439">
    <w:abstractNumId w:val="13"/>
  </w:num>
  <w:num w:numId="14" w16cid:durableId="2097700009">
    <w:abstractNumId w:val="22"/>
  </w:num>
  <w:num w:numId="15" w16cid:durableId="35741666">
    <w:abstractNumId w:val="20"/>
  </w:num>
  <w:num w:numId="16" w16cid:durableId="175770714">
    <w:abstractNumId w:val="25"/>
  </w:num>
  <w:num w:numId="17" w16cid:durableId="374700301">
    <w:abstractNumId w:val="14"/>
  </w:num>
  <w:num w:numId="18" w16cid:durableId="1363360671">
    <w:abstractNumId w:val="24"/>
  </w:num>
  <w:num w:numId="19" w16cid:durableId="1306013552">
    <w:abstractNumId w:val="12"/>
  </w:num>
  <w:num w:numId="20" w16cid:durableId="464933022">
    <w:abstractNumId w:val="16"/>
  </w:num>
  <w:num w:numId="21" w16cid:durableId="1123890961">
    <w:abstractNumId w:val="21"/>
  </w:num>
  <w:num w:numId="22" w16cid:durableId="306975830">
    <w:abstractNumId w:val="15"/>
  </w:num>
  <w:num w:numId="23" w16cid:durableId="504827688">
    <w:abstractNumId w:val="17"/>
  </w:num>
  <w:num w:numId="24" w16cid:durableId="365374298">
    <w:abstractNumId w:val="10"/>
  </w:num>
  <w:num w:numId="25" w16cid:durableId="173540369">
    <w:abstractNumId w:val="11"/>
  </w:num>
  <w:num w:numId="26" w16cid:durableId="8276006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16"/>
    <w:rsid w:val="00000565"/>
    <w:rsid w:val="000055E9"/>
    <w:rsid w:val="00005F16"/>
    <w:rsid w:val="00012058"/>
    <w:rsid w:val="00014AED"/>
    <w:rsid w:val="0002706C"/>
    <w:rsid w:val="000278AA"/>
    <w:rsid w:val="00041A84"/>
    <w:rsid w:val="00052BE3"/>
    <w:rsid w:val="0006327A"/>
    <w:rsid w:val="00070370"/>
    <w:rsid w:val="0008653E"/>
    <w:rsid w:val="00097A41"/>
    <w:rsid w:val="000C3283"/>
    <w:rsid w:val="000C418C"/>
    <w:rsid w:val="000C4567"/>
    <w:rsid w:val="000C4B2F"/>
    <w:rsid w:val="000E139C"/>
    <w:rsid w:val="000E232C"/>
    <w:rsid w:val="000E44E0"/>
    <w:rsid w:val="000E6C2B"/>
    <w:rsid w:val="000E7025"/>
    <w:rsid w:val="000F1040"/>
    <w:rsid w:val="000F293F"/>
    <w:rsid w:val="000F2B85"/>
    <w:rsid w:val="000F5C8C"/>
    <w:rsid w:val="000F73A6"/>
    <w:rsid w:val="00102E81"/>
    <w:rsid w:val="0011155C"/>
    <w:rsid w:val="00117118"/>
    <w:rsid w:val="00127737"/>
    <w:rsid w:val="001346B8"/>
    <w:rsid w:val="0013495A"/>
    <w:rsid w:val="00143390"/>
    <w:rsid w:val="001443C6"/>
    <w:rsid w:val="001563CF"/>
    <w:rsid w:val="00157FE8"/>
    <w:rsid w:val="001606AF"/>
    <w:rsid w:val="001640DD"/>
    <w:rsid w:val="0017545E"/>
    <w:rsid w:val="00176785"/>
    <w:rsid w:val="001871AC"/>
    <w:rsid w:val="00194CAA"/>
    <w:rsid w:val="00196B02"/>
    <w:rsid w:val="001A01C4"/>
    <w:rsid w:val="001A0A23"/>
    <w:rsid w:val="001A234D"/>
    <w:rsid w:val="001A696A"/>
    <w:rsid w:val="001B13E4"/>
    <w:rsid w:val="001B355C"/>
    <w:rsid w:val="001B3D65"/>
    <w:rsid w:val="001D538D"/>
    <w:rsid w:val="001E2099"/>
    <w:rsid w:val="001E614A"/>
    <w:rsid w:val="001F311D"/>
    <w:rsid w:val="0021246C"/>
    <w:rsid w:val="00212673"/>
    <w:rsid w:val="00224ADB"/>
    <w:rsid w:val="0023171B"/>
    <w:rsid w:val="00234F25"/>
    <w:rsid w:val="00247CC6"/>
    <w:rsid w:val="00252B0C"/>
    <w:rsid w:val="002639AF"/>
    <w:rsid w:val="002740A9"/>
    <w:rsid w:val="00277C38"/>
    <w:rsid w:val="00281733"/>
    <w:rsid w:val="0028412E"/>
    <w:rsid w:val="0029129B"/>
    <w:rsid w:val="00293929"/>
    <w:rsid w:val="002A11DC"/>
    <w:rsid w:val="002A6164"/>
    <w:rsid w:val="002C0E2F"/>
    <w:rsid w:val="002E1C32"/>
    <w:rsid w:val="002E1D3E"/>
    <w:rsid w:val="002E387A"/>
    <w:rsid w:val="002F2A9C"/>
    <w:rsid w:val="00303E2F"/>
    <w:rsid w:val="003079C4"/>
    <w:rsid w:val="00310EE0"/>
    <w:rsid w:val="0032265E"/>
    <w:rsid w:val="003243A5"/>
    <w:rsid w:val="003252DA"/>
    <w:rsid w:val="00325A9F"/>
    <w:rsid w:val="00334AF5"/>
    <w:rsid w:val="00337789"/>
    <w:rsid w:val="00341F46"/>
    <w:rsid w:val="00365572"/>
    <w:rsid w:val="003765CD"/>
    <w:rsid w:val="00376713"/>
    <w:rsid w:val="0038607E"/>
    <w:rsid w:val="003975D2"/>
    <w:rsid w:val="003B6F69"/>
    <w:rsid w:val="003F4DD9"/>
    <w:rsid w:val="00400DD2"/>
    <w:rsid w:val="00402792"/>
    <w:rsid w:val="00407F28"/>
    <w:rsid w:val="00413AAD"/>
    <w:rsid w:val="0041549D"/>
    <w:rsid w:val="004324D4"/>
    <w:rsid w:val="00441687"/>
    <w:rsid w:val="00445A82"/>
    <w:rsid w:val="004715D2"/>
    <w:rsid w:val="00477797"/>
    <w:rsid w:val="00484E1D"/>
    <w:rsid w:val="004C5862"/>
    <w:rsid w:val="004D15E6"/>
    <w:rsid w:val="004D2B24"/>
    <w:rsid w:val="004D7C93"/>
    <w:rsid w:val="004E2171"/>
    <w:rsid w:val="004F6361"/>
    <w:rsid w:val="00510C01"/>
    <w:rsid w:val="00513B53"/>
    <w:rsid w:val="00516207"/>
    <w:rsid w:val="00526082"/>
    <w:rsid w:val="00532DEF"/>
    <w:rsid w:val="00536CBD"/>
    <w:rsid w:val="00537459"/>
    <w:rsid w:val="00545E2D"/>
    <w:rsid w:val="00562D7B"/>
    <w:rsid w:val="005707B9"/>
    <w:rsid w:val="0057112F"/>
    <w:rsid w:val="005717BE"/>
    <w:rsid w:val="005808DB"/>
    <w:rsid w:val="005827C6"/>
    <w:rsid w:val="005868D4"/>
    <w:rsid w:val="00586ACA"/>
    <w:rsid w:val="005D0B45"/>
    <w:rsid w:val="005D578F"/>
    <w:rsid w:val="005E0A78"/>
    <w:rsid w:val="005E1D5D"/>
    <w:rsid w:val="005E75D0"/>
    <w:rsid w:val="005F0C16"/>
    <w:rsid w:val="005F58E7"/>
    <w:rsid w:val="005F6308"/>
    <w:rsid w:val="006060A2"/>
    <w:rsid w:val="00613AF1"/>
    <w:rsid w:val="00613F17"/>
    <w:rsid w:val="00621787"/>
    <w:rsid w:val="00622F01"/>
    <w:rsid w:val="00627725"/>
    <w:rsid w:val="00627F86"/>
    <w:rsid w:val="00646571"/>
    <w:rsid w:val="00651B73"/>
    <w:rsid w:val="0066273D"/>
    <w:rsid w:val="0067166B"/>
    <w:rsid w:val="00693D7B"/>
    <w:rsid w:val="006962AD"/>
    <w:rsid w:val="006972EC"/>
    <w:rsid w:val="006B784A"/>
    <w:rsid w:val="006C1660"/>
    <w:rsid w:val="006C3A45"/>
    <w:rsid w:val="006C3B21"/>
    <w:rsid w:val="006C3DF4"/>
    <w:rsid w:val="006C3F26"/>
    <w:rsid w:val="006C7A2B"/>
    <w:rsid w:val="006E2670"/>
    <w:rsid w:val="006E4D23"/>
    <w:rsid w:val="006E79E7"/>
    <w:rsid w:val="006F7EE1"/>
    <w:rsid w:val="00726D0A"/>
    <w:rsid w:val="00747517"/>
    <w:rsid w:val="007540A0"/>
    <w:rsid w:val="0076415F"/>
    <w:rsid w:val="00787814"/>
    <w:rsid w:val="00791B71"/>
    <w:rsid w:val="007939ED"/>
    <w:rsid w:val="0079548E"/>
    <w:rsid w:val="007B322D"/>
    <w:rsid w:val="007C0285"/>
    <w:rsid w:val="007C1F23"/>
    <w:rsid w:val="007C77F8"/>
    <w:rsid w:val="007D5779"/>
    <w:rsid w:val="007D5A58"/>
    <w:rsid w:val="007E2F21"/>
    <w:rsid w:val="007F2DED"/>
    <w:rsid w:val="007F6FAD"/>
    <w:rsid w:val="00830DEF"/>
    <w:rsid w:val="0085677A"/>
    <w:rsid w:val="0085704E"/>
    <w:rsid w:val="0086369A"/>
    <w:rsid w:val="008637F2"/>
    <w:rsid w:val="0086647A"/>
    <w:rsid w:val="00870798"/>
    <w:rsid w:val="008746BF"/>
    <w:rsid w:val="00876BAB"/>
    <w:rsid w:val="008778B2"/>
    <w:rsid w:val="00894029"/>
    <w:rsid w:val="008958EB"/>
    <w:rsid w:val="00897EA3"/>
    <w:rsid w:val="008A3CDC"/>
    <w:rsid w:val="008B4E30"/>
    <w:rsid w:val="008D0667"/>
    <w:rsid w:val="008D3498"/>
    <w:rsid w:val="008D3A0B"/>
    <w:rsid w:val="008E1245"/>
    <w:rsid w:val="008F08F6"/>
    <w:rsid w:val="008F1B5E"/>
    <w:rsid w:val="008F2526"/>
    <w:rsid w:val="008F436E"/>
    <w:rsid w:val="009025E1"/>
    <w:rsid w:val="00905040"/>
    <w:rsid w:val="00912878"/>
    <w:rsid w:val="00947ACE"/>
    <w:rsid w:val="0096082B"/>
    <w:rsid w:val="009615E7"/>
    <w:rsid w:val="009656F8"/>
    <w:rsid w:val="00966AA1"/>
    <w:rsid w:val="00985A9D"/>
    <w:rsid w:val="0099052D"/>
    <w:rsid w:val="009A6CA7"/>
    <w:rsid w:val="009A7EF1"/>
    <w:rsid w:val="009C6749"/>
    <w:rsid w:val="009D317A"/>
    <w:rsid w:val="009D375A"/>
    <w:rsid w:val="009E2895"/>
    <w:rsid w:val="009E2B49"/>
    <w:rsid w:val="00A06190"/>
    <w:rsid w:val="00A15238"/>
    <w:rsid w:val="00A165DE"/>
    <w:rsid w:val="00A16ECE"/>
    <w:rsid w:val="00A1743E"/>
    <w:rsid w:val="00A22A43"/>
    <w:rsid w:val="00A24B4B"/>
    <w:rsid w:val="00A34B57"/>
    <w:rsid w:val="00A36A18"/>
    <w:rsid w:val="00A439D7"/>
    <w:rsid w:val="00A53143"/>
    <w:rsid w:val="00A54485"/>
    <w:rsid w:val="00A5711F"/>
    <w:rsid w:val="00A6126F"/>
    <w:rsid w:val="00A66E37"/>
    <w:rsid w:val="00A91402"/>
    <w:rsid w:val="00A958DC"/>
    <w:rsid w:val="00AA2E0D"/>
    <w:rsid w:val="00AB35B3"/>
    <w:rsid w:val="00AB3F42"/>
    <w:rsid w:val="00AD1322"/>
    <w:rsid w:val="00AD6820"/>
    <w:rsid w:val="00AD76D7"/>
    <w:rsid w:val="00AE43E4"/>
    <w:rsid w:val="00B1057B"/>
    <w:rsid w:val="00B139FD"/>
    <w:rsid w:val="00B166FB"/>
    <w:rsid w:val="00B17B18"/>
    <w:rsid w:val="00B20F84"/>
    <w:rsid w:val="00B24FEC"/>
    <w:rsid w:val="00B2529A"/>
    <w:rsid w:val="00B276B3"/>
    <w:rsid w:val="00B3266D"/>
    <w:rsid w:val="00B44006"/>
    <w:rsid w:val="00B45237"/>
    <w:rsid w:val="00B52BF7"/>
    <w:rsid w:val="00B63D9A"/>
    <w:rsid w:val="00B755A0"/>
    <w:rsid w:val="00B76516"/>
    <w:rsid w:val="00B87142"/>
    <w:rsid w:val="00B948B9"/>
    <w:rsid w:val="00B95B70"/>
    <w:rsid w:val="00BA47A8"/>
    <w:rsid w:val="00BA48D6"/>
    <w:rsid w:val="00BB3E58"/>
    <w:rsid w:val="00BD5678"/>
    <w:rsid w:val="00BD677C"/>
    <w:rsid w:val="00BF67AC"/>
    <w:rsid w:val="00C11028"/>
    <w:rsid w:val="00C15179"/>
    <w:rsid w:val="00C2553F"/>
    <w:rsid w:val="00C37110"/>
    <w:rsid w:val="00C50B20"/>
    <w:rsid w:val="00C55BE9"/>
    <w:rsid w:val="00C62905"/>
    <w:rsid w:val="00C62DA7"/>
    <w:rsid w:val="00C7272B"/>
    <w:rsid w:val="00C80F97"/>
    <w:rsid w:val="00C93490"/>
    <w:rsid w:val="00C938F9"/>
    <w:rsid w:val="00CA622A"/>
    <w:rsid w:val="00CB158C"/>
    <w:rsid w:val="00CB2DAF"/>
    <w:rsid w:val="00CB48B5"/>
    <w:rsid w:val="00CB523F"/>
    <w:rsid w:val="00CC0A97"/>
    <w:rsid w:val="00CD6E7B"/>
    <w:rsid w:val="00CE3E05"/>
    <w:rsid w:val="00CF4A06"/>
    <w:rsid w:val="00CF7093"/>
    <w:rsid w:val="00D01CB7"/>
    <w:rsid w:val="00D02DF8"/>
    <w:rsid w:val="00D22248"/>
    <w:rsid w:val="00D32C01"/>
    <w:rsid w:val="00D41B49"/>
    <w:rsid w:val="00D4288F"/>
    <w:rsid w:val="00D456BF"/>
    <w:rsid w:val="00D50DE5"/>
    <w:rsid w:val="00D60023"/>
    <w:rsid w:val="00D62FA5"/>
    <w:rsid w:val="00D7003B"/>
    <w:rsid w:val="00D775ED"/>
    <w:rsid w:val="00D829FF"/>
    <w:rsid w:val="00D83488"/>
    <w:rsid w:val="00D83EA6"/>
    <w:rsid w:val="00DA1985"/>
    <w:rsid w:val="00DA2398"/>
    <w:rsid w:val="00DB210D"/>
    <w:rsid w:val="00DB23B4"/>
    <w:rsid w:val="00DB6F5A"/>
    <w:rsid w:val="00DC015D"/>
    <w:rsid w:val="00DC19AE"/>
    <w:rsid w:val="00DC2DBA"/>
    <w:rsid w:val="00DD38F9"/>
    <w:rsid w:val="00DE3534"/>
    <w:rsid w:val="00DE6EA8"/>
    <w:rsid w:val="00DF59A9"/>
    <w:rsid w:val="00E01514"/>
    <w:rsid w:val="00E061CE"/>
    <w:rsid w:val="00E279DA"/>
    <w:rsid w:val="00E364CC"/>
    <w:rsid w:val="00E37B77"/>
    <w:rsid w:val="00E53500"/>
    <w:rsid w:val="00E57388"/>
    <w:rsid w:val="00E7186C"/>
    <w:rsid w:val="00E84520"/>
    <w:rsid w:val="00E8460E"/>
    <w:rsid w:val="00E9347D"/>
    <w:rsid w:val="00E95F95"/>
    <w:rsid w:val="00EA0BA5"/>
    <w:rsid w:val="00EA1298"/>
    <w:rsid w:val="00EB7AE3"/>
    <w:rsid w:val="00EF523A"/>
    <w:rsid w:val="00F10B77"/>
    <w:rsid w:val="00F13C6A"/>
    <w:rsid w:val="00F157FF"/>
    <w:rsid w:val="00F659B5"/>
    <w:rsid w:val="00F754C0"/>
    <w:rsid w:val="00F87026"/>
    <w:rsid w:val="00FA2129"/>
    <w:rsid w:val="00FD2842"/>
    <w:rsid w:val="00FE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8E61B7BF-EF7D-4EB5-A0CC-7B80D42C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26F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1z1">
    <w:name w:val="WW8Num1z1"/>
    <w:rsid w:val="00A6126F"/>
  </w:style>
  <w:style w:type="character" w:customStyle="1" w:styleId="WW8Num1z2">
    <w:name w:val="WW8Num1z2"/>
    <w:rsid w:val="00A6126F"/>
  </w:style>
  <w:style w:type="character" w:customStyle="1" w:styleId="WW8Num1z3">
    <w:name w:val="WW8Num1z3"/>
    <w:rsid w:val="00A6126F"/>
  </w:style>
  <w:style w:type="character" w:customStyle="1" w:styleId="WW8Num1z4">
    <w:name w:val="WW8Num1z4"/>
    <w:rsid w:val="00A6126F"/>
  </w:style>
  <w:style w:type="character" w:customStyle="1" w:styleId="WW8Num1z5">
    <w:name w:val="WW8Num1z5"/>
    <w:rsid w:val="00A6126F"/>
  </w:style>
  <w:style w:type="character" w:customStyle="1" w:styleId="WW8Num1z6">
    <w:name w:val="WW8Num1z6"/>
    <w:rsid w:val="00A6126F"/>
  </w:style>
  <w:style w:type="character" w:customStyle="1" w:styleId="WW8Num1z7">
    <w:name w:val="WW8Num1z7"/>
    <w:rsid w:val="00A6126F"/>
  </w:style>
  <w:style w:type="character" w:customStyle="1" w:styleId="WW8Num1z8">
    <w:name w:val="WW8Num1z8"/>
    <w:rsid w:val="00A6126F"/>
  </w:style>
  <w:style w:type="character" w:customStyle="1" w:styleId="WW8Num2z0">
    <w:name w:val="WW8Num2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2z1">
    <w:name w:val="WW8Num2z1"/>
    <w:rsid w:val="00A6126F"/>
  </w:style>
  <w:style w:type="character" w:customStyle="1" w:styleId="WW8Num2z2">
    <w:name w:val="WW8Num2z2"/>
    <w:rsid w:val="00A6126F"/>
  </w:style>
  <w:style w:type="character" w:customStyle="1" w:styleId="WW8Num2z3">
    <w:name w:val="WW8Num2z3"/>
    <w:rsid w:val="00A6126F"/>
  </w:style>
  <w:style w:type="character" w:customStyle="1" w:styleId="WW8Num2z4">
    <w:name w:val="WW8Num2z4"/>
    <w:rsid w:val="00A6126F"/>
  </w:style>
  <w:style w:type="character" w:customStyle="1" w:styleId="WW8Num2z5">
    <w:name w:val="WW8Num2z5"/>
    <w:rsid w:val="00A6126F"/>
  </w:style>
  <w:style w:type="character" w:customStyle="1" w:styleId="WW8Num2z6">
    <w:name w:val="WW8Num2z6"/>
    <w:rsid w:val="00A6126F"/>
  </w:style>
  <w:style w:type="character" w:customStyle="1" w:styleId="WW8Num2z7">
    <w:name w:val="WW8Num2z7"/>
    <w:rsid w:val="00A6126F"/>
  </w:style>
  <w:style w:type="character" w:customStyle="1" w:styleId="WW8Num2z8">
    <w:name w:val="WW8Num2z8"/>
    <w:rsid w:val="00A6126F"/>
  </w:style>
  <w:style w:type="character" w:customStyle="1" w:styleId="WW8Num3z0">
    <w:name w:val="WW8Num3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3z1">
    <w:name w:val="WW8Num3z1"/>
    <w:rsid w:val="00A6126F"/>
  </w:style>
  <w:style w:type="character" w:customStyle="1" w:styleId="WW8Num3z2">
    <w:name w:val="WW8Num3z2"/>
    <w:rsid w:val="00A6126F"/>
  </w:style>
  <w:style w:type="character" w:customStyle="1" w:styleId="WW8Num3z3">
    <w:name w:val="WW8Num3z3"/>
    <w:rsid w:val="00A6126F"/>
  </w:style>
  <w:style w:type="character" w:customStyle="1" w:styleId="WW8Num3z4">
    <w:name w:val="WW8Num3z4"/>
    <w:rsid w:val="00A6126F"/>
  </w:style>
  <w:style w:type="character" w:customStyle="1" w:styleId="WW8Num3z5">
    <w:name w:val="WW8Num3z5"/>
    <w:rsid w:val="00A6126F"/>
  </w:style>
  <w:style w:type="character" w:customStyle="1" w:styleId="WW8Num3z6">
    <w:name w:val="WW8Num3z6"/>
    <w:rsid w:val="00A6126F"/>
  </w:style>
  <w:style w:type="character" w:customStyle="1" w:styleId="WW8Num3z7">
    <w:name w:val="WW8Num3z7"/>
    <w:rsid w:val="00A6126F"/>
  </w:style>
  <w:style w:type="character" w:customStyle="1" w:styleId="WW8Num3z8">
    <w:name w:val="WW8Num3z8"/>
    <w:rsid w:val="00A6126F"/>
  </w:style>
  <w:style w:type="character" w:customStyle="1" w:styleId="WW8Num4z0">
    <w:name w:val="WW8Num4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4z2">
    <w:name w:val="WW8Num4z2"/>
    <w:rsid w:val="00A6126F"/>
  </w:style>
  <w:style w:type="character" w:customStyle="1" w:styleId="WW8Num4z3">
    <w:name w:val="WW8Num4z3"/>
    <w:rsid w:val="00A6126F"/>
  </w:style>
  <w:style w:type="character" w:customStyle="1" w:styleId="WW8Num4z4">
    <w:name w:val="WW8Num4z4"/>
    <w:rsid w:val="00A6126F"/>
  </w:style>
  <w:style w:type="character" w:customStyle="1" w:styleId="WW8Num4z5">
    <w:name w:val="WW8Num4z5"/>
    <w:rsid w:val="00A6126F"/>
  </w:style>
  <w:style w:type="character" w:customStyle="1" w:styleId="WW8Num4z6">
    <w:name w:val="WW8Num4z6"/>
    <w:rsid w:val="00A6126F"/>
  </w:style>
  <w:style w:type="character" w:customStyle="1" w:styleId="WW8Num4z7">
    <w:name w:val="WW8Num4z7"/>
    <w:rsid w:val="00A6126F"/>
  </w:style>
  <w:style w:type="character" w:customStyle="1" w:styleId="WW8Num4z8">
    <w:name w:val="WW8Num4z8"/>
    <w:rsid w:val="00A6126F"/>
  </w:style>
  <w:style w:type="character" w:customStyle="1" w:styleId="WW8Num5z0">
    <w:name w:val="WW8Num5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5z1">
    <w:name w:val="WW8Num5z1"/>
    <w:rsid w:val="00A6126F"/>
  </w:style>
  <w:style w:type="character" w:customStyle="1" w:styleId="WW8Num5z2">
    <w:name w:val="WW8Num5z2"/>
    <w:rsid w:val="00A6126F"/>
  </w:style>
  <w:style w:type="character" w:customStyle="1" w:styleId="WW8Num5z3">
    <w:name w:val="WW8Num5z3"/>
    <w:rsid w:val="00A6126F"/>
  </w:style>
  <w:style w:type="character" w:customStyle="1" w:styleId="WW8Num5z4">
    <w:name w:val="WW8Num5z4"/>
    <w:rsid w:val="00A6126F"/>
  </w:style>
  <w:style w:type="character" w:customStyle="1" w:styleId="WW8Num5z5">
    <w:name w:val="WW8Num5z5"/>
    <w:rsid w:val="00A6126F"/>
  </w:style>
  <w:style w:type="character" w:customStyle="1" w:styleId="WW8Num5z6">
    <w:name w:val="WW8Num5z6"/>
    <w:rsid w:val="00A6126F"/>
  </w:style>
  <w:style w:type="character" w:customStyle="1" w:styleId="WW8Num5z7">
    <w:name w:val="WW8Num5z7"/>
    <w:rsid w:val="00A6126F"/>
  </w:style>
  <w:style w:type="character" w:customStyle="1" w:styleId="WW8Num5z8">
    <w:name w:val="WW8Num5z8"/>
    <w:rsid w:val="00A6126F"/>
  </w:style>
  <w:style w:type="character" w:customStyle="1" w:styleId="WW8Num6z0">
    <w:name w:val="WW8Num6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6z1">
    <w:name w:val="WW8Num6z1"/>
    <w:rsid w:val="00A6126F"/>
  </w:style>
  <w:style w:type="character" w:customStyle="1" w:styleId="WW8Num6z2">
    <w:name w:val="WW8Num6z2"/>
    <w:rsid w:val="00A6126F"/>
  </w:style>
  <w:style w:type="character" w:customStyle="1" w:styleId="WW8Num6z3">
    <w:name w:val="WW8Num6z3"/>
    <w:rsid w:val="00A6126F"/>
  </w:style>
  <w:style w:type="character" w:customStyle="1" w:styleId="WW8Num6z4">
    <w:name w:val="WW8Num6z4"/>
    <w:rsid w:val="00A6126F"/>
  </w:style>
  <w:style w:type="character" w:customStyle="1" w:styleId="WW8Num6z5">
    <w:name w:val="WW8Num6z5"/>
    <w:rsid w:val="00A6126F"/>
  </w:style>
  <w:style w:type="character" w:customStyle="1" w:styleId="WW8Num6z6">
    <w:name w:val="WW8Num6z6"/>
    <w:rsid w:val="00A6126F"/>
  </w:style>
  <w:style w:type="character" w:customStyle="1" w:styleId="WW8Num6z7">
    <w:name w:val="WW8Num6z7"/>
    <w:rsid w:val="00A6126F"/>
  </w:style>
  <w:style w:type="character" w:customStyle="1" w:styleId="WW8Num6z8">
    <w:name w:val="WW8Num6z8"/>
    <w:rsid w:val="00A6126F"/>
  </w:style>
  <w:style w:type="character" w:customStyle="1" w:styleId="WW8Num7z0">
    <w:name w:val="WW8Num7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7z3">
    <w:name w:val="WW8Num7z3"/>
    <w:rsid w:val="00A6126F"/>
  </w:style>
  <w:style w:type="character" w:customStyle="1" w:styleId="WW8Num7z4">
    <w:name w:val="WW8Num7z4"/>
    <w:rsid w:val="00A6126F"/>
  </w:style>
  <w:style w:type="character" w:customStyle="1" w:styleId="WW8Num7z5">
    <w:name w:val="WW8Num7z5"/>
    <w:rsid w:val="00A6126F"/>
  </w:style>
  <w:style w:type="character" w:customStyle="1" w:styleId="WW8Num7z6">
    <w:name w:val="WW8Num7z6"/>
    <w:rsid w:val="00A6126F"/>
  </w:style>
  <w:style w:type="character" w:customStyle="1" w:styleId="WW8Num7z7">
    <w:name w:val="WW8Num7z7"/>
    <w:rsid w:val="00A6126F"/>
  </w:style>
  <w:style w:type="character" w:customStyle="1" w:styleId="WW8Num7z8">
    <w:name w:val="WW8Num7z8"/>
    <w:rsid w:val="00A6126F"/>
  </w:style>
  <w:style w:type="character" w:customStyle="1" w:styleId="WW8Num8z0">
    <w:name w:val="WW8Num8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8z1">
    <w:name w:val="WW8Num8z1"/>
    <w:rsid w:val="00A6126F"/>
  </w:style>
  <w:style w:type="character" w:customStyle="1" w:styleId="WW8Num8z2">
    <w:name w:val="WW8Num8z2"/>
    <w:rsid w:val="00A6126F"/>
  </w:style>
  <w:style w:type="character" w:customStyle="1" w:styleId="WW8Num8z3">
    <w:name w:val="WW8Num8z3"/>
    <w:rsid w:val="00A6126F"/>
  </w:style>
  <w:style w:type="character" w:customStyle="1" w:styleId="WW8Num8z4">
    <w:name w:val="WW8Num8z4"/>
    <w:rsid w:val="00A6126F"/>
  </w:style>
  <w:style w:type="character" w:customStyle="1" w:styleId="WW8Num8z5">
    <w:name w:val="WW8Num8z5"/>
    <w:rsid w:val="00A6126F"/>
  </w:style>
  <w:style w:type="character" w:customStyle="1" w:styleId="WW8Num8z6">
    <w:name w:val="WW8Num8z6"/>
    <w:rsid w:val="00A6126F"/>
  </w:style>
  <w:style w:type="character" w:customStyle="1" w:styleId="WW8Num8z7">
    <w:name w:val="WW8Num8z7"/>
    <w:rsid w:val="00A6126F"/>
  </w:style>
  <w:style w:type="character" w:customStyle="1" w:styleId="WW8Num8z8">
    <w:name w:val="WW8Num8z8"/>
    <w:rsid w:val="00A6126F"/>
  </w:style>
  <w:style w:type="character" w:customStyle="1" w:styleId="WW8Num9z0">
    <w:name w:val="WW8Num9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9z1">
    <w:name w:val="WW8Num9z1"/>
    <w:rsid w:val="00A6126F"/>
  </w:style>
  <w:style w:type="character" w:customStyle="1" w:styleId="WW8Num9z2">
    <w:name w:val="WW8Num9z2"/>
    <w:rsid w:val="00A6126F"/>
  </w:style>
  <w:style w:type="character" w:customStyle="1" w:styleId="WW8Num9z3">
    <w:name w:val="WW8Num9z3"/>
    <w:rsid w:val="00A6126F"/>
  </w:style>
  <w:style w:type="character" w:customStyle="1" w:styleId="WW8Num9z4">
    <w:name w:val="WW8Num9z4"/>
    <w:rsid w:val="00A6126F"/>
  </w:style>
  <w:style w:type="character" w:customStyle="1" w:styleId="WW8Num9z5">
    <w:name w:val="WW8Num9z5"/>
    <w:rsid w:val="00A6126F"/>
  </w:style>
  <w:style w:type="character" w:customStyle="1" w:styleId="WW8Num9z6">
    <w:name w:val="WW8Num9z6"/>
    <w:rsid w:val="00A6126F"/>
  </w:style>
  <w:style w:type="character" w:customStyle="1" w:styleId="WW8Num9z7">
    <w:name w:val="WW8Num9z7"/>
    <w:rsid w:val="00A6126F"/>
  </w:style>
  <w:style w:type="character" w:customStyle="1" w:styleId="WW8Num9z8">
    <w:name w:val="WW8Num9z8"/>
    <w:rsid w:val="00A6126F"/>
  </w:style>
  <w:style w:type="character" w:customStyle="1" w:styleId="WW8Num10z0">
    <w:name w:val="WW8Num10z0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WW8Num10z3">
    <w:name w:val="WW8Num10z3"/>
    <w:rsid w:val="00A6126F"/>
  </w:style>
  <w:style w:type="character" w:customStyle="1" w:styleId="WW8Num10z4">
    <w:name w:val="WW8Num10z4"/>
    <w:rsid w:val="00A6126F"/>
  </w:style>
  <w:style w:type="character" w:customStyle="1" w:styleId="WW8Num10z5">
    <w:name w:val="WW8Num10z5"/>
    <w:rsid w:val="00A6126F"/>
  </w:style>
  <w:style w:type="character" w:customStyle="1" w:styleId="WW8Num10z6">
    <w:name w:val="WW8Num10z6"/>
    <w:rsid w:val="00A6126F"/>
  </w:style>
  <w:style w:type="character" w:customStyle="1" w:styleId="WW8Num10z7">
    <w:name w:val="WW8Num10z7"/>
    <w:rsid w:val="00A6126F"/>
  </w:style>
  <w:style w:type="character" w:customStyle="1" w:styleId="WW8Num10z8">
    <w:name w:val="WW8Num10z8"/>
    <w:rsid w:val="00A6126F"/>
  </w:style>
  <w:style w:type="character" w:customStyle="1" w:styleId="1">
    <w:name w:val="Основной шрифт абзаца1"/>
    <w:rsid w:val="00A6126F"/>
  </w:style>
  <w:style w:type="character" w:styleId="a3">
    <w:name w:val="Hyperlink"/>
    <w:rsid w:val="00A6126F"/>
    <w:rPr>
      <w:color w:val="0066CC"/>
      <w:u w:val="single"/>
    </w:rPr>
  </w:style>
  <w:style w:type="character" w:customStyle="1" w:styleId="a4">
    <w:name w:val="Основной текст_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</w:rPr>
  </w:style>
  <w:style w:type="character" w:customStyle="1" w:styleId="10">
    <w:name w:val="Основной текст1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9pt-1pt">
    <w:name w:val="Основной текст + 9 pt;Курсив;Интервал -1 pt"/>
    <w:rsid w:val="00A6126F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-20"/>
      <w:w w:val="100"/>
      <w:position w:val="0"/>
      <w:sz w:val="18"/>
      <w:szCs w:val="18"/>
      <w:u w:val="single"/>
      <w:vertAlign w:val="baseline"/>
      <w:lang w:val="ru-RU"/>
    </w:rPr>
  </w:style>
  <w:style w:type="character" w:customStyle="1" w:styleId="WW-9pt-1pt">
    <w:name w:val="WW-Основной текст + 9 pt;Курсив;Интервал -1 pt"/>
    <w:rsid w:val="00A6126F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-20"/>
      <w:w w:val="100"/>
      <w:position w:val="0"/>
      <w:sz w:val="18"/>
      <w:szCs w:val="18"/>
      <w:u w:val="none"/>
      <w:vertAlign w:val="baseline"/>
      <w:lang w:val="ru-RU"/>
    </w:rPr>
  </w:style>
  <w:style w:type="character" w:customStyle="1" w:styleId="2">
    <w:name w:val="Основной текст (2)_"/>
    <w:rsid w:val="00A6126F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spacing w:val="-20"/>
      <w:sz w:val="18"/>
      <w:szCs w:val="18"/>
      <w:u w:val="none"/>
      <w:lang w:val="en-US"/>
    </w:rPr>
  </w:style>
  <w:style w:type="character" w:customStyle="1" w:styleId="295pt0pt">
    <w:name w:val="Основной текст (2) + 9;5 pt;Не курсив;Интервал 0 pt"/>
    <w:rsid w:val="00A6126F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20pt">
    <w:name w:val="Основной текст (2) + Интервал 0 pt"/>
    <w:rsid w:val="00A6126F"/>
    <w:rPr>
      <w:rFonts w:ascii="Times New Roman" w:eastAsia="Times New Roman" w:hAnsi="Times New Roman" w:cs="Times New Roman"/>
      <w:b w:val="0"/>
      <w:bCs w:val="0"/>
      <w:i/>
      <w:iCs/>
      <w:cap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vertAlign w:val="baseline"/>
      <w:lang w:val="en-US"/>
    </w:rPr>
  </w:style>
  <w:style w:type="character" w:customStyle="1" w:styleId="3">
    <w:name w:val="Основной текст (3)_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3"/>
      <w:szCs w:val="13"/>
      <w:u w:val="none"/>
    </w:rPr>
  </w:style>
  <w:style w:type="character" w:customStyle="1" w:styleId="30">
    <w:name w:val="Основной текст (3)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3"/>
      <w:szCs w:val="13"/>
      <w:u w:val="none"/>
      <w:vertAlign w:val="baseline"/>
      <w:lang w:val="ru-RU"/>
    </w:rPr>
  </w:style>
  <w:style w:type="character" w:customStyle="1" w:styleId="20">
    <w:name w:val="Основной текст2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31">
    <w:name w:val="Основной текст3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single"/>
      <w:vertAlign w:val="baseline"/>
      <w:lang w:val="ru-RU"/>
    </w:rPr>
  </w:style>
  <w:style w:type="character" w:customStyle="1" w:styleId="105pt">
    <w:name w:val="Основной текст + 10;5 pt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vertAlign w:val="baseline"/>
      <w:lang w:val="ru-RU"/>
    </w:rPr>
  </w:style>
  <w:style w:type="character" w:customStyle="1" w:styleId="4">
    <w:name w:val="Основной текст4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  <w:lang w:val="ru-RU"/>
    </w:rPr>
  </w:style>
  <w:style w:type="character" w:customStyle="1" w:styleId="4Exact">
    <w:name w:val="Основной текст (4) Exact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7"/>
      <w:szCs w:val="17"/>
      <w:u w:val="none"/>
    </w:rPr>
  </w:style>
  <w:style w:type="character" w:customStyle="1" w:styleId="WW-4Exact">
    <w:name w:val="WW-Основной текст (4) Exact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7"/>
      <w:szCs w:val="17"/>
      <w:u w:val="none"/>
      <w:vertAlign w:val="baseline"/>
      <w:lang w:val="ru-RU"/>
    </w:rPr>
  </w:style>
  <w:style w:type="character" w:customStyle="1" w:styleId="Exact">
    <w:name w:val="Основной текст Exact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-2"/>
      <w:sz w:val="17"/>
      <w:szCs w:val="17"/>
      <w:u w:val="none"/>
    </w:rPr>
  </w:style>
  <w:style w:type="character" w:customStyle="1" w:styleId="WW-Exact">
    <w:name w:val="WW-Основной текст Exact"/>
    <w:rsid w:val="00A6126F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-2"/>
      <w:w w:val="100"/>
      <w:position w:val="0"/>
      <w:sz w:val="17"/>
      <w:szCs w:val="17"/>
      <w:u w:val="none"/>
      <w:vertAlign w:val="baseline"/>
      <w:lang w:val="ru-RU"/>
    </w:rPr>
  </w:style>
  <w:style w:type="character" w:customStyle="1" w:styleId="5Exact">
    <w:name w:val="Основной текст (5) Exact"/>
    <w:rsid w:val="00A6126F"/>
    <w:rPr>
      <w:rFonts w:ascii="Verdana" w:eastAsia="Verdana" w:hAnsi="Verdana" w:cs="Verdana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</w:rPr>
  </w:style>
  <w:style w:type="character" w:customStyle="1" w:styleId="WW-5Exact">
    <w:name w:val="WW-Основной текст (5) Exact"/>
    <w:rsid w:val="00A6126F"/>
    <w:rPr>
      <w:rFonts w:ascii="Verdana" w:eastAsia="Verdana" w:hAnsi="Verdana" w:cs="Verdana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vertAlign w:val="baseline"/>
    </w:rPr>
  </w:style>
  <w:style w:type="character" w:customStyle="1" w:styleId="6Exact">
    <w:name w:val="Основной текст (6) Exact"/>
    <w:rsid w:val="00A6126F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-3"/>
      <w:sz w:val="17"/>
      <w:szCs w:val="17"/>
      <w:u w:val="none"/>
    </w:rPr>
  </w:style>
  <w:style w:type="character" w:customStyle="1" w:styleId="WW-6Exact">
    <w:name w:val="WW-Основной текст (6) Exact"/>
    <w:rsid w:val="00A6126F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-3"/>
      <w:w w:val="100"/>
      <w:position w:val="0"/>
      <w:sz w:val="17"/>
      <w:szCs w:val="17"/>
      <w:u w:val="none"/>
      <w:vertAlign w:val="baseline"/>
      <w:lang w:val="ru-RU"/>
    </w:rPr>
  </w:style>
  <w:style w:type="character" w:customStyle="1" w:styleId="0ptExact">
    <w:name w:val="Основной текст + Полужирный;Интервал 0 pt Exact"/>
    <w:rsid w:val="00A6126F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-3"/>
      <w:w w:val="100"/>
      <w:position w:val="0"/>
      <w:sz w:val="17"/>
      <w:szCs w:val="17"/>
      <w:u w:val="none"/>
      <w:vertAlign w:val="baseline"/>
      <w:lang w:val="ru-RU"/>
    </w:rPr>
  </w:style>
  <w:style w:type="character" w:customStyle="1" w:styleId="21">
    <w:name w:val="Основной текст 2 Знак"/>
    <w:rsid w:val="00A6126F"/>
    <w:rPr>
      <w:rFonts w:ascii="Arial" w:eastAsia="Times New Roman" w:hAnsi="Arial" w:cs="Times New Roman"/>
    </w:rPr>
  </w:style>
  <w:style w:type="character" w:customStyle="1" w:styleId="a5">
    <w:name w:val="Текст выноски Знак"/>
    <w:rsid w:val="00A6126F"/>
    <w:rPr>
      <w:rFonts w:ascii="Segoe UI" w:hAnsi="Segoe UI" w:cs="Segoe UI"/>
      <w:color w:val="000000"/>
      <w:sz w:val="18"/>
      <w:szCs w:val="18"/>
    </w:rPr>
  </w:style>
  <w:style w:type="paragraph" w:customStyle="1" w:styleId="11">
    <w:name w:val="Заголовок1"/>
    <w:basedOn w:val="a"/>
    <w:next w:val="a6"/>
    <w:rsid w:val="00A6126F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6">
    <w:name w:val="Body Text"/>
    <w:basedOn w:val="a"/>
    <w:rsid w:val="00A6126F"/>
    <w:pPr>
      <w:spacing w:after="140" w:line="288" w:lineRule="auto"/>
    </w:pPr>
  </w:style>
  <w:style w:type="paragraph" w:styleId="a7">
    <w:name w:val="List"/>
    <w:basedOn w:val="a6"/>
    <w:rsid w:val="00A6126F"/>
    <w:rPr>
      <w:rFonts w:cs="Mangal"/>
    </w:rPr>
  </w:style>
  <w:style w:type="paragraph" w:styleId="a8">
    <w:name w:val="caption"/>
    <w:basedOn w:val="a"/>
    <w:qFormat/>
    <w:rsid w:val="00A6126F"/>
    <w:pPr>
      <w:suppressLineNumbers/>
      <w:spacing w:before="120" w:after="120"/>
    </w:pPr>
    <w:rPr>
      <w:rFonts w:cs="Mangal"/>
      <w:i/>
      <w:iCs/>
    </w:rPr>
  </w:style>
  <w:style w:type="paragraph" w:customStyle="1" w:styleId="12">
    <w:name w:val="Указатель1"/>
    <w:basedOn w:val="a"/>
    <w:rsid w:val="00A6126F"/>
    <w:pPr>
      <w:suppressLineNumbers/>
    </w:pPr>
    <w:rPr>
      <w:rFonts w:cs="Mangal"/>
    </w:rPr>
  </w:style>
  <w:style w:type="paragraph" w:customStyle="1" w:styleId="5">
    <w:name w:val="Основной текст5"/>
    <w:basedOn w:val="a"/>
    <w:rsid w:val="00A6126F"/>
    <w:pPr>
      <w:shd w:val="clear" w:color="auto" w:fill="FFFFFF"/>
      <w:spacing w:line="0" w:lineRule="atLeast"/>
      <w:ind w:hanging="300"/>
      <w:jc w:val="center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22">
    <w:name w:val="Основной текст (2)"/>
    <w:basedOn w:val="a"/>
    <w:rsid w:val="00A6126F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pacing w:val="-20"/>
      <w:sz w:val="18"/>
      <w:szCs w:val="18"/>
      <w:lang w:val="en-US"/>
    </w:rPr>
  </w:style>
  <w:style w:type="paragraph" w:customStyle="1" w:styleId="32">
    <w:name w:val="Основной текст (3)"/>
    <w:basedOn w:val="a"/>
    <w:rsid w:val="00A6126F"/>
    <w:pPr>
      <w:shd w:val="clear" w:color="auto" w:fill="FFFFFF"/>
      <w:spacing w:after="120" w:line="0" w:lineRule="atLeast"/>
      <w:jc w:val="center"/>
    </w:pPr>
    <w:rPr>
      <w:rFonts w:ascii="Times New Roman" w:eastAsia="Times New Roman" w:hAnsi="Times New Roman" w:cs="Times New Roman"/>
      <w:sz w:val="13"/>
      <w:szCs w:val="13"/>
    </w:rPr>
  </w:style>
  <w:style w:type="paragraph" w:customStyle="1" w:styleId="40">
    <w:name w:val="Основной текст (4)"/>
    <w:basedOn w:val="a"/>
    <w:rsid w:val="00A6126F"/>
    <w:pPr>
      <w:shd w:val="clear" w:color="auto" w:fill="FFFFFF"/>
      <w:spacing w:after="60" w:line="0" w:lineRule="atLeast"/>
      <w:jc w:val="both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50">
    <w:name w:val="Основной текст (5)"/>
    <w:basedOn w:val="a"/>
    <w:rsid w:val="00A6126F"/>
    <w:pPr>
      <w:shd w:val="clear" w:color="auto" w:fill="FFFFFF"/>
      <w:spacing w:line="0" w:lineRule="atLeast"/>
    </w:pPr>
    <w:rPr>
      <w:rFonts w:ascii="Verdana" w:eastAsia="Verdana" w:hAnsi="Verdana" w:cs="Verdana"/>
      <w:sz w:val="19"/>
      <w:szCs w:val="19"/>
    </w:rPr>
  </w:style>
  <w:style w:type="paragraph" w:customStyle="1" w:styleId="6">
    <w:name w:val="Основной текст (6)"/>
    <w:basedOn w:val="a"/>
    <w:rsid w:val="00A6126F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b/>
      <w:bCs/>
      <w:spacing w:val="-3"/>
      <w:sz w:val="17"/>
      <w:szCs w:val="17"/>
    </w:rPr>
  </w:style>
  <w:style w:type="paragraph" w:styleId="a9">
    <w:name w:val="No Spacing"/>
    <w:qFormat/>
    <w:rsid w:val="00A6126F"/>
    <w:pPr>
      <w:widowControl w:val="0"/>
      <w:suppressAutoHyphens/>
    </w:pPr>
    <w:rPr>
      <w:rFonts w:ascii="Courier New" w:eastAsia="Courier New" w:hAnsi="Courier New" w:cs="Courier New"/>
      <w:color w:val="000000"/>
      <w:sz w:val="24"/>
      <w:szCs w:val="24"/>
      <w:lang w:eastAsia="zh-CN"/>
    </w:rPr>
  </w:style>
  <w:style w:type="paragraph" w:customStyle="1" w:styleId="210">
    <w:name w:val="Основной текст 21"/>
    <w:basedOn w:val="a"/>
    <w:rsid w:val="00A6126F"/>
    <w:pPr>
      <w:spacing w:before="240" w:line="240" w:lineRule="exact"/>
      <w:jc w:val="both"/>
    </w:pPr>
    <w:rPr>
      <w:rFonts w:ascii="Arial" w:eastAsia="Times New Roman" w:hAnsi="Arial" w:cs="Times New Roman"/>
      <w:color w:val="auto"/>
    </w:rPr>
  </w:style>
  <w:style w:type="paragraph" w:styleId="aa">
    <w:name w:val="Balloon Text"/>
    <w:basedOn w:val="a"/>
    <w:rsid w:val="00A6126F"/>
    <w:rPr>
      <w:rFonts w:ascii="Segoe UI" w:hAnsi="Segoe UI" w:cs="Segoe UI"/>
      <w:sz w:val="18"/>
      <w:szCs w:val="18"/>
    </w:rPr>
  </w:style>
  <w:style w:type="paragraph" w:customStyle="1" w:styleId="ab">
    <w:name w:val="Содержимое таблицы"/>
    <w:basedOn w:val="a"/>
    <w:rsid w:val="00A6126F"/>
    <w:pPr>
      <w:suppressLineNumbers/>
    </w:pPr>
  </w:style>
  <w:style w:type="paragraph" w:customStyle="1" w:styleId="ac">
    <w:name w:val="Заголовок таблицы"/>
    <w:basedOn w:val="ab"/>
    <w:rsid w:val="00A6126F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7C1F23"/>
    <w:pPr>
      <w:ind w:left="720"/>
      <w:contextualSpacing/>
    </w:pPr>
  </w:style>
  <w:style w:type="paragraph" w:styleId="ae">
    <w:name w:val="header"/>
    <w:basedOn w:val="a"/>
    <w:link w:val="af"/>
    <w:uiPriority w:val="99"/>
    <w:semiHidden/>
    <w:unhideWhenUsed/>
    <w:rsid w:val="00CB2DAF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semiHidden/>
    <w:rsid w:val="00CB2DAF"/>
    <w:rPr>
      <w:rFonts w:ascii="Courier New" w:eastAsia="Courier New" w:hAnsi="Courier New" w:cs="Courier New"/>
      <w:color w:val="000000"/>
      <w:sz w:val="24"/>
      <w:szCs w:val="24"/>
      <w:lang w:eastAsia="zh-CN"/>
    </w:rPr>
  </w:style>
  <w:style w:type="paragraph" w:styleId="af0">
    <w:name w:val="footer"/>
    <w:basedOn w:val="a"/>
    <w:link w:val="af1"/>
    <w:uiPriority w:val="99"/>
    <w:unhideWhenUsed/>
    <w:rsid w:val="00CB2DAF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CB2DAF"/>
    <w:rPr>
      <w:rFonts w:ascii="Courier New" w:eastAsia="Courier New" w:hAnsi="Courier New" w:cs="Courier New"/>
      <w:color w:val="000000"/>
      <w:sz w:val="24"/>
      <w:szCs w:val="24"/>
      <w:lang w:eastAsia="zh-CN"/>
    </w:rPr>
  </w:style>
  <w:style w:type="table" w:styleId="af2">
    <w:name w:val="Table Grid"/>
    <w:basedOn w:val="a1"/>
    <w:uiPriority w:val="39"/>
    <w:rsid w:val="00613A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3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21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5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992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1A2A18-0671-43FA-9BBA-863F79BD9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3637</Words>
  <Characters>20732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YUPIX</Company>
  <LinksUpToDate>false</LinksUpToDate>
  <CharactersWithSpaces>24321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"АЕ-Косметология"</dc:creator>
  <cp:lastModifiedBy>Пользователь</cp:lastModifiedBy>
  <cp:revision>2</cp:revision>
  <cp:lastPrinted>2018-05-23T11:57:00Z</cp:lastPrinted>
  <dcterms:created xsi:type="dcterms:W3CDTF">2025-06-15T09:56:00Z</dcterms:created>
  <dcterms:modified xsi:type="dcterms:W3CDTF">2025-06-15T09:56:00Z</dcterms:modified>
</cp:coreProperties>
</file>